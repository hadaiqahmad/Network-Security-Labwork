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9E29F9" w14:textId="2626CBA5" w:rsidR="006225D1" w:rsidRDefault="007F0FBB" w:rsidP="007F0FBB">
      <w:pPr>
        <w:widowControl w:val="0"/>
        <w:autoSpaceDE w:val="0"/>
        <w:autoSpaceDN w:val="0"/>
        <w:adjustRightInd w:val="0"/>
        <w:spacing w:before="120" w:after="120"/>
        <w:jc w:val="center"/>
        <w:rPr>
          <w:rFonts w:ascii="Garamond" w:hAnsi="Garamond" w:cs="Times"/>
          <w:b/>
          <w:color w:val="FF0000"/>
          <w:sz w:val="44"/>
          <w:szCs w:val="44"/>
        </w:rPr>
      </w:pPr>
      <w:proofErr w:type="spellStart"/>
      <w:r>
        <w:rPr>
          <w:rFonts w:ascii="Garamond" w:hAnsi="Garamond" w:cs="Times"/>
          <w:b/>
          <w:color w:val="FF0000"/>
          <w:sz w:val="44"/>
          <w:szCs w:val="44"/>
        </w:rPr>
        <w:t>Hadaiq</w:t>
      </w:r>
      <w:proofErr w:type="spellEnd"/>
      <w:r>
        <w:rPr>
          <w:rFonts w:ascii="Garamond" w:hAnsi="Garamond" w:cs="Times"/>
          <w:b/>
          <w:color w:val="FF0000"/>
          <w:sz w:val="44"/>
          <w:szCs w:val="44"/>
        </w:rPr>
        <w:t xml:space="preserve"> Ahmad</w:t>
      </w:r>
    </w:p>
    <w:p w14:paraId="41D5122B" w14:textId="65BD6C9C" w:rsidR="007F0FBB" w:rsidRPr="007F0FBB" w:rsidRDefault="007F0FBB" w:rsidP="007F0FBB">
      <w:pPr>
        <w:widowControl w:val="0"/>
        <w:autoSpaceDE w:val="0"/>
        <w:autoSpaceDN w:val="0"/>
        <w:adjustRightInd w:val="0"/>
        <w:spacing w:before="120" w:after="120"/>
        <w:jc w:val="center"/>
        <w:rPr>
          <w:rFonts w:ascii="Garamond" w:hAnsi="Garamond" w:cs="Times"/>
          <w:b/>
          <w:color w:val="FF0000"/>
          <w:sz w:val="44"/>
          <w:szCs w:val="44"/>
        </w:rPr>
      </w:pPr>
      <w:r>
        <w:rPr>
          <w:rFonts w:ascii="Garamond" w:hAnsi="Garamond" w:cs="Times"/>
          <w:b/>
          <w:color w:val="FF0000"/>
          <w:sz w:val="44"/>
          <w:szCs w:val="44"/>
        </w:rPr>
        <w:t>Cmsid#112807</w:t>
      </w:r>
    </w:p>
    <w:p w14:paraId="7BFB81A8" w14:textId="2397550A" w:rsidR="004D7895" w:rsidRPr="00C70E0B" w:rsidRDefault="00C8513E" w:rsidP="00936826">
      <w:pPr>
        <w:widowControl w:val="0"/>
        <w:autoSpaceDE w:val="0"/>
        <w:autoSpaceDN w:val="0"/>
        <w:adjustRightInd w:val="0"/>
        <w:spacing w:before="120" w:after="120"/>
        <w:jc w:val="both"/>
        <w:rPr>
          <w:rFonts w:ascii="Garamond" w:hAnsi="Garamond" w:cs="Times"/>
          <w:b/>
        </w:rPr>
      </w:pPr>
      <w:r>
        <w:rPr>
          <w:rFonts w:ascii="Garamond" w:hAnsi="Garamond" w:cs="Times"/>
          <w:b/>
        </w:rPr>
        <w:t>Lab Tasks</w:t>
      </w:r>
    </w:p>
    <w:p w14:paraId="1777A01E" w14:textId="5BF30E27" w:rsidR="001C246B" w:rsidRDefault="003E27A8" w:rsidP="00936826">
      <w:pPr>
        <w:widowControl w:val="0"/>
        <w:tabs>
          <w:tab w:val="left" w:pos="220"/>
          <w:tab w:val="left" w:pos="720"/>
        </w:tabs>
        <w:autoSpaceDE w:val="0"/>
        <w:autoSpaceDN w:val="0"/>
        <w:adjustRightInd w:val="0"/>
        <w:spacing w:after="120"/>
        <w:jc w:val="both"/>
        <w:rPr>
          <w:rFonts w:ascii="Garamond" w:hAnsi="Garamond" w:cs="Calibri"/>
        </w:rPr>
      </w:pPr>
      <w:r w:rsidRPr="00DD671A">
        <w:rPr>
          <w:rFonts w:ascii="Garamond" w:hAnsi="Garamond" w:cs="Calibri"/>
          <w:b/>
        </w:rPr>
        <w:t>Task 1:</w:t>
      </w:r>
      <w:r>
        <w:rPr>
          <w:rFonts w:ascii="Garamond" w:hAnsi="Garamond" w:cs="Calibri"/>
        </w:rPr>
        <w:t xml:space="preserve"> </w:t>
      </w:r>
      <w:r w:rsidR="004D7895" w:rsidRPr="003E27A8">
        <w:rPr>
          <w:rFonts w:ascii="Garamond" w:hAnsi="Garamond" w:cs="Calibri"/>
        </w:rPr>
        <w:t>In your report do three parts presented above</w:t>
      </w:r>
      <w:r w:rsidR="0026243E">
        <w:rPr>
          <w:rFonts w:ascii="Garamond" w:hAnsi="Garamond" w:cs="Calibri"/>
        </w:rPr>
        <w:t>:</w:t>
      </w:r>
      <w:r w:rsidR="004D7895" w:rsidRPr="003E27A8">
        <w:rPr>
          <w:rFonts w:ascii="Garamond" w:hAnsi="Garamond" w:cs="Calibri"/>
        </w:rPr>
        <w:t xml:space="preserve"> </w:t>
      </w:r>
    </w:p>
    <w:p w14:paraId="660A2C21" w14:textId="2EFC7D08" w:rsidR="004D7895" w:rsidRDefault="004D7895" w:rsidP="00936826">
      <w:pPr>
        <w:pStyle w:val="ListParagraph"/>
        <w:widowControl w:val="0"/>
        <w:numPr>
          <w:ilvl w:val="0"/>
          <w:numId w:val="27"/>
        </w:numPr>
        <w:tabs>
          <w:tab w:val="left" w:pos="220"/>
          <w:tab w:val="left" w:pos="720"/>
        </w:tabs>
        <w:autoSpaceDE w:val="0"/>
        <w:autoSpaceDN w:val="0"/>
        <w:adjustRightInd w:val="0"/>
        <w:spacing w:before="120" w:after="120"/>
        <w:jc w:val="both"/>
        <w:rPr>
          <w:rFonts w:ascii="Garamond" w:hAnsi="Garamond" w:cs="Calibri"/>
        </w:rPr>
      </w:pPr>
      <w:r w:rsidRPr="0086290C">
        <w:rPr>
          <w:rFonts w:ascii="Garamond" w:hAnsi="Garamond" w:cs="Calibri"/>
        </w:rPr>
        <w:t xml:space="preserve">Use </w:t>
      </w:r>
      <w:r w:rsidR="00D00AFF">
        <w:rPr>
          <w:rFonts w:ascii="Garamond" w:hAnsi="Garamond" w:cs="Times"/>
          <w:b/>
        </w:rPr>
        <w:t xml:space="preserve">Cain &amp; Abel </w:t>
      </w:r>
      <w:r w:rsidR="0066500C">
        <w:rPr>
          <w:rFonts w:ascii="Garamond" w:hAnsi="Garamond" w:cs="Times"/>
        </w:rPr>
        <w:t>for ARP poisoning</w:t>
      </w:r>
      <w:bookmarkStart w:id="0" w:name="_GoBack"/>
      <w:bookmarkEnd w:id="0"/>
    </w:p>
    <w:p w14:paraId="67B47BC8" w14:textId="5CC13EF1" w:rsidR="007F0FBB" w:rsidRDefault="007F0FBB" w:rsidP="007F0FBB">
      <w:pPr>
        <w:pStyle w:val="ListParagraph"/>
        <w:rPr>
          <w:noProof/>
          <w:color w:val="FF0000"/>
        </w:rPr>
      </w:pPr>
      <w:r>
        <w:rPr>
          <w:noProof/>
          <w:color w:val="FF0000"/>
        </w:rPr>
        <w:t>In this task I  performed</w:t>
      </w:r>
      <w:r w:rsidRPr="007F0FBB">
        <w:rPr>
          <w:noProof/>
          <w:color w:val="FF0000"/>
        </w:rPr>
        <w:t xml:space="preserve"> ARP posining using</w:t>
      </w:r>
      <w:r>
        <w:rPr>
          <w:noProof/>
          <w:color w:val="FF0000"/>
        </w:rPr>
        <w:t xml:space="preserve"> a tool called Cain and abel. I</w:t>
      </w:r>
      <w:r w:rsidRPr="007F0FBB">
        <w:rPr>
          <w:noProof/>
          <w:color w:val="FF0000"/>
        </w:rPr>
        <w:t xml:space="preserve"> downloaded the installation file first of all an</w:t>
      </w:r>
      <w:r>
        <w:rPr>
          <w:noProof/>
          <w:color w:val="FF0000"/>
        </w:rPr>
        <w:t>d installed the program. Then I</w:t>
      </w:r>
      <w:r w:rsidRPr="007F0FBB">
        <w:rPr>
          <w:noProof/>
          <w:color w:val="FF0000"/>
        </w:rPr>
        <w:t xml:space="preserve"> looked for the ip addresses of</w:t>
      </w:r>
      <w:r>
        <w:rPr>
          <w:noProof/>
          <w:color w:val="FF0000"/>
        </w:rPr>
        <w:t xml:space="preserve"> communicating victims. Then I </w:t>
      </w:r>
      <w:r w:rsidRPr="007F0FBB">
        <w:rPr>
          <w:noProof/>
          <w:color w:val="FF0000"/>
        </w:rPr>
        <w:t xml:space="preserve">followed the given instructions in lab manual to completely accomplish the task. Screenshots of important steps are given below. </w:t>
      </w:r>
    </w:p>
    <w:p w14:paraId="75914D8E" w14:textId="77777777" w:rsidR="007F0FBB" w:rsidRDefault="007F0FBB" w:rsidP="007F0FBB">
      <w:pPr>
        <w:pStyle w:val="ListParagraph"/>
        <w:rPr>
          <w:noProof/>
          <w:color w:val="FF0000"/>
        </w:rPr>
      </w:pPr>
    </w:p>
    <w:p w14:paraId="6259383F" w14:textId="13CFA5E0" w:rsidR="007F0FBB" w:rsidRDefault="007F0FBB" w:rsidP="007F0FBB">
      <w:pPr>
        <w:pStyle w:val="ListParagraph"/>
        <w:rPr>
          <w:noProof/>
          <w:color w:val="FF0000"/>
        </w:rPr>
      </w:pPr>
      <w:r>
        <w:rPr>
          <w:noProof/>
        </w:rPr>
        <w:drawing>
          <wp:inline distT="0" distB="0" distL="0" distR="0" wp14:anchorId="201B45D0" wp14:editId="51520252">
            <wp:extent cx="3962400" cy="2676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rotWithShape="1">
                    <a:blip r:embed="rId9">
                      <a:extLst>
                        <a:ext uri="{28A0092B-C50C-407E-A947-70E740481C1C}">
                          <a14:useLocalDpi xmlns:a14="http://schemas.microsoft.com/office/drawing/2010/main" val="0"/>
                        </a:ext>
                      </a:extLst>
                    </a:blip>
                    <a:srcRect r="33333" b="19867"/>
                    <a:stretch/>
                  </pic:blipFill>
                  <pic:spPr bwMode="auto">
                    <a:xfrm>
                      <a:off x="0" y="0"/>
                      <a:ext cx="3962400" cy="2676525"/>
                    </a:xfrm>
                    <a:prstGeom prst="rect">
                      <a:avLst/>
                    </a:prstGeom>
                    <a:ln>
                      <a:noFill/>
                    </a:ln>
                    <a:extLst>
                      <a:ext uri="{53640926-AAD7-44D8-BBD7-CCE9431645EC}">
                        <a14:shadowObscured xmlns:a14="http://schemas.microsoft.com/office/drawing/2010/main"/>
                      </a:ext>
                    </a:extLst>
                  </pic:spPr>
                </pic:pic>
              </a:graphicData>
            </a:graphic>
          </wp:inline>
        </w:drawing>
      </w:r>
    </w:p>
    <w:p w14:paraId="4FE50EA3" w14:textId="77777777" w:rsidR="007F0FBB" w:rsidRDefault="007F0FBB" w:rsidP="007F0FBB">
      <w:pPr>
        <w:pStyle w:val="ListParagraph"/>
        <w:rPr>
          <w:noProof/>
          <w:color w:val="FF0000"/>
        </w:rPr>
      </w:pPr>
    </w:p>
    <w:p w14:paraId="216F581C" w14:textId="211595AB" w:rsidR="007F0FBB" w:rsidRDefault="007F0FBB" w:rsidP="007F0FBB">
      <w:pPr>
        <w:pStyle w:val="ListParagraph"/>
        <w:rPr>
          <w:noProof/>
          <w:color w:val="FF0000"/>
        </w:rPr>
      </w:pPr>
      <w:r>
        <w:rPr>
          <w:noProof/>
          <w:color w:val="FF0000"/>
        </w:rPr>
        <w:t>Wireshark step</w:t>
      </w:r>
    </w:p>
    <w:p w14:paraId="04C24B70" w14:textId="77777777" w:rsidR="007F0FBB" w:rsidRDefault="007F0FBB" w:rsidP="007F0FBB">
      <w:pPr>
        <w:pStyle w:val="ListParagraph"/>
        <w:rPr>
          <w:noProof/>
          <w:color w:val="FF0000"/>
        </w:rPr>
      </w:pPr>
    </w:p>
    <w:p w14:paraId="2CD4BEE9" w14:textId="78ACC576" w:rsidR="007F0FBB" w:rsidRPr="007F0FBB" w:rsidRDefault="007F0FBB" w:rsidP="007F0FBB">
      <w:pPr>
        <w:pStyle w:val="ListParagraph"/>
        <w:rPr>
          <w:noProof/>
          <w:color w:val="FF0000"/>
        </w:rPr>
      </w:pPr>
      <w:r w:rsidRPr="004B03B3">
        <w:rPr>
          <w:noProof/>
        </w:rPr>
        <w:drawing>
          <wp:inline distT="0" distB="0" distL="0" distR="0" wp14:anchorId="17203163" wp14:editId="2BD61B60">
            <wp:extent cx="5274310" cy="235230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png"/>
                    <pic:cNvPicPr/>
                  </pic:nvPicPr>
                  <pic:blipFill rotWithShape="1">
                    <a:blip r:embed="rId10">
                      <a:extLst>
                        <a:ext uri="{28A0092B-C50C-407E-A947-70E740481C1C}">
                          <a14:useLocalDpi xmlns:a14="http://schemas.microsoft.com/office/drawing/2010/main" val="0"/>
                        </a:ext>
                      </a:extLst>
                    </a:blip>
                    <a:srcRect l="-1" t="4273" r="8013" b="22792"/>
                    <a:stretch/>
                  </pic:blipFill>
                  <pic:spPr bwMode="auto">
                    <a:xfrm>
                      <a:off x="0" y="0"/>
                      <a:ext cx="5274310" cy="2352306"/>
                    </a:xfrm>
                    <a:prstGeom prst="rect">
                      <a:avLst/>
                    </a:prstGeom>
                    <a:ln>
                      <a:noFill/>
                    </a:ln>
                    <a:extLst>
                      <a:ext uri="{53640926-AAD7-44D8-BBD7-CCE9431645EC}">
                        <a14:shadowObscured xmlns:a14="http://schemas.microsoft.com/office/drawing/2010/main"/>
                      </a:ext>
                    </a:extLst>
                  </pic:spPr>
                </pic:pic>
              </a:graphicData>
            </a:graphic>
          </wp:inline>
        </w:drawing>
      </w:r>
    </w:p>
    <w:p w14:paraId="55137D23" w14:textId="77777777" w:rsidR="007F0FBB" w:rsidRPr="0086290C" w:rsidRDefault="007F0FBB" w:rsidP="007F0FBB">
      <w:pPr>
        <w:pStyle w:val="ListParagraph"/>
        <w:widowControl w:val="0"/>
        <w:tabs>
          <w:tab w:val="left" w:pos="220"/>
          <w:tab w:val="left" w:pos="720"/>
        </w:tabs>
        <w:autoSpaceDE w:val="0"/>
        <w:autoSpaceDN w:val="0"/>
        <w:adjustRightInd w:val="0"/>
        <w:spacing w:before="120" w:after="120"/>
        <w:jc w:val="both"/>
        <w:rPr>
          <w:rFonts w:ascii="Garamond" w:hAnsi="Garamond" w:cs="Calibri"/>
        </w:rPr>
      </w:pPr>
    </w:p>
    <w:p w14:paraId="2F4BD637" w14:textId="0C697602" w:rsidR="004D7895" w:rsidRDefault="004D7895" w:rsidP="00936826">
      <w:pPr>
        <w:pStyle w:val="ListParagraph"/>
        <w:widowControl w:val="0"/>
        <w:numPr>
          <w:ilvl w:val="0"/>
          <w:numId w:val="27"/>
        </w:numPr>
        <w:tabs>
          <w:tab w:val="left" w:pos="940"/>
          <w:tab w:val="left" w:pos="1440"/>
        </w:tabs>
        <w:autoSpaceDE w:val="0"/>
        <w:autoSpaceDN w:val="0"/>
        <w:adjustRightInd w:val="0"/>
        <w:spacing w:before="120" w:after="120"/>
        <w:jc w:val="both"/>
        <w:rPr>
          <w:rFonts w:ascii="Garamond" w:hAnsi="Garamond" w:cs="Calibri"/>
        </w:rPr>
      </w:pPr>
      <w:r w:rsidRPr="0086290C">
        <w:rPr>
          <w:rFonts w:ascii="Garamond" w:hAnsi="Garamond" w:cs="Calibri"/>
        </w:rPr>
        <w:t xml:space="preserve">Use </w:t>
      </w:r>
      <w:proofErr w:type="spellStart"/>
      <w:r w:rsidR="0066500C" w:rsidRPr="009116EB">
        <w:rPr>
          <w:rFonts w:ascii="Garamond" w:hAnsi="Garamond" w:cs="Calibri"/>
          <w:b/>
        </w:rPr>
        <w:t>Ettercap</w:t>
      </w:r>
      <w:proofErr w:type="spellEnd"/>
      <w:r w:rsidR="0066500C">
        <w:rPr>
          <w:rFonts w:ascii="Garamond" w:hAnsi="Garamond" w:cs="Calibri"/>
        </w:rPr>
        <w:t xml:space="preserve"> to launch MITM with </w:t>
      </w:r>
      <w:r w:rsidR="004E1AC4">
        <w:rPr>
          <w:rFonts w:ascii="Garamond" w:hAnsi="Garamond" w:cs="Calibri"/>
        </w:rPr>
        <w:t xml:space="preserve">a </w:t>
      </w:r>
      <w:r w:rsidR="0066500C">
        <w:rPr>
          <w:rFonts w:ascii="Garamond" w:hAnsi="Garamond" w:cs="Calibri"/>
        </w:rPr>
        <w:t>filter that</w:t>
      </w:r>
      <w:r w:rsidRPr="0086290C">
        <w:rPr>
          <w:rFonts w:ascii="Garamond" w:hAnsi="Garamond" w:cs="Calibri"/>
        </w:rPr>
        <w:t xml:space="preserve"> prevents sending any packet.  </w:t>
      </w:r>
    </w:p>
    <w:p w14:paraId="1F5CEEF2" w14:textId="665730D9" w:rsidR="007F0FBB" w:rsidRDefault="007F0FBB" w:rsidP="007F0FBB">
      <w:pPr>
        <w:widowControl w:val="0"/>
        <w:tabs>
          <w:tab w:val="left" w:pos="940"/>
          <w:tab w:val="left" w:pos="1440"/>
        </w:tabs>
        <w:autoSpaceDE w:val="0"/>
        <w:autoSpaceDN w:val="0"/>
        <w:adjustRightInd w:val="0"/>
        <w:spacing w:before="120" w:after="120"/>
        <w:jc w:val="both"/>
        <w:rPr>
          <w:color w:val="FF0000"/>
        </w:rPr>
      </w:pPr>
      <w:r>
        <w:rPr>
          <w:rFonts w:ascii="Garamond" w:hAnsi="Garamond" w:cs="Calibri"/>
        </w:rPr>
        <w:lastRenderedPageBreak/>
        <w:tab/>
      </w:r>
      <w:r>
        <w:rPr>
          <w:color w:val="FF0000"/>
        </w:rPr>
        <w:t>In part b I</w:t>
      </w:r>
      <w:r w:rsidRPr="007F0FBB">
        <w:rPr>
          <w:color w:val="FF0000"/>
        </w:rPr>
        <w:t xml:space="preserve"> used </w:t>
      </w:r>
      <w:proofErr w:type="spellStart"/>
      <w:r w:rsidRPr="007F0FBB">
        <w:rPr>
          <w:color w:val="FF0000"/>
        </w:rPr>
        <w:t>Ettercap</w:t>
      </w:r>
      <w:proofErr w:type="spellEnd"/>
      <w:r w:rsidRPr="007F0FBB">
        <w:rPr>
          <w:color w:val="FF0000"/>
        </w:rPr>
        <w:t xml:space="preserve"> to launch MITM (man in the mi</w:t>
      </w:r>
      <w:r>
        <w:rPr>
          <w:color w:val="FF0000"/>
        </w:rPr>
        <w:t xml:space="preserve">ddle) attack. To use </w:t>
      </w:r>
      <w:proofErr w:type="spellStart"/>
      <w:r>
        <w:rPr>
          <w:color w:val="FF0000"/>
        </w:rPr>
        <w:t>Ettercap</w:t>
      </w:r>
      <w:proofErr w:type="spellEnd"/>
      <w:r>
        <w:rPr>
          <w:color w:val="FF0000"/>
        </w:rPr>
        <w:t xml:space="preserve"> I</w:t>
      </w:r>
      <w:r w:rsidRPr="007F0FBB">
        <w:rPr>
          <w:color w:val="FF0000"/>
        </w:rPr>
        <w:t xml:space="preserve"> installed Kali </w:t>
      </w:r>
      <w:proofErr w:type="spellStart"/>
      <w:r w:rsidRPr="007F0FBB">
        <w:rPr>
          <w:color w:val="FF0000"/>
        </w:rPr>
        <w:t>linux</w:t>
      </w:r>
      <w:proofErr w:type="spellEnd"/>
      <w:r w:rsidRPr="007F0FBB">
        <w:rPr>
          <w:color w:val="FF0000"/>
        </w:rPr>
        <w:t xml:space="preserve"> using virtual machine. The</w:t>
      </w:r>
      <w:r>
        <w:rPr>
          <w:color w:val="FF0000"/>
        </w:rPr>
        <w:t>n after installing Kali Linux I</w:t>
      </w:r>
      <w:r w:rsidRPr="007F0FBB">
        <w:rPr>
          <w:color w:val="FF0000"/>
        </w:rPr>
        <w:t xml:space="preserve"> installed </w:t>
      </w:r>
      <w:proofErr w:type="spellStart"/>
      <w:r w:rsidRPr="007F0FBB">
        <w:rPr>
          <w:color w:val="FF0000"/>
        </w:rPr>
        <w:t>Ettercap</w:t>
      </w:r>
      <w:proofErr w:type="spellEnd"/>
      <w:r w:rsidRPr="007F0FBB">
        <w:rPr>
          <w:color w:val="FF0000"/>
        </w:rPr>
        <w:t xml:space="preserve"> through the t</w:t>
      </w:r>
      <w:r>
        <w:rPr>
          <w:color w:val="FF0000"/>
        </w:rPr>
        <w:t>utorial shown in user manual. I</w:t>
      </w:r>
      <w:r w:rsidRPr="007F0FBB">
        <w:rPr>
          <w:color w:val="FF0000"/>
        </w:rPr>
        <w:t xml:space="preserve"> also installed an </w:t>
      </w:r>
      <w:proofErr w:type="spellStart"/>
      <w:r w:rsidRPr="007F0FBB">
        <w:rPr>
          <w:color w:val="FF0000"/>
        </w:rPr>
        <w:t>Ettercap</w:t>
      </w:r>
      <w:proofErr w:type="spellEnd"/>
      <w:r w:rsidRPr="007F0FBB">
        <w:rPr>
          <w:color w:val="FF0000"/>
        </w:rPr>
        <w:t xml:space="preserve"> filter throug</w:t>
      </w:r>
      <w:r>
        <w:rPr>
          <w:color w:val="FF0000"/>
        </w:rPr>
        <w:t>h shell that actually allowed me</w:t>
      </w:r>
      <w:r w:rsidRPr="007F0FBB">
        <w:rPr>
          <w:color w:val="FF0000"/>
        </w:rPr>
        <w:t xml:space="preserve"> to accomplish the task. All these step</w:t>
      </w:r>
      <w:r>
        <w:rPr>
          <w:color w:val="FF0000"/>
        </w:rPr>
        <w:t>s were shown in the tutorial. I</w:t>
      </w:r>
      <w:r w:rsidRPr="007F0FBB">
        <w:rPr>
          <w:color w:val="FF0000"/>
        </w:rPr>
        <w:t xml:space="preserve"> used two computers to perform th</w:t>
      </w:r>
      <w:r>
        <w:rPr>
          <w:color w:val="FF0000"/>
        </w:rPr>
        <w:t>is task and a hotspot because I was</w:t>
      </w:r>
      <w:r w:rsidRPr="007F0FBB">
        <w:rPr>
          <w:color w:val="FF0000"/>
        </w:rPr>
        <w:t xml:space="preserve"> unable to perform the task on NUST </w:t>
      </w:r>
      <w:proofErr w:type="spellStart"/>
      <w:r w:rsidRPr="007F0FBB">
        <w:rPr>
          <w:color w:val="FF0000"/>
        </w:rPr>
        <w:t>wifi</w:t>
      </w:r>
      <w:proofErr w:type="spellEnd"/>
      <w:r w:rsidRPr="007F0FBB">
        <w:rPr>
          <w:color w:val="FF0000"/>
        </w:rPr>
        <w:t xml:space="preserve"> connection. Screenshots </w:t>
      </w:r>
      <w:r>
        <w:rPr>
          <w:color w:val="FF0000"/>
        </w:rPr>
        <w:t>are given below</w:t>
      </w:r>
    </w:p>
    <w:p w14:paraId="5E019A6C" w14:textId="77777777" w:rsidR="007F0FBB" w:rsidRDefault="007F0FBB" w:rsidP="007F0FBB">
      <w:pPr>
        <w:widowControl w:val="0"/>
        <w:tabs>
          <w:tab w:val="left" w:pos="940"/>
          <w:tab w:val="left" w:pos="1440"/>
        </w:tabs>
        <w:autoSpaceDE w:val="0"/>
        <w:autoSpaceDN w:val="0"/>
        <w:adjustRightInd w:val="0"/>
        <w:spacing w:before="120" w:after="120"/>
        <w:jc w:val="both"/>
        <w:rPr>
          <w:color w:val="FF0000"/>
        </w:rPr>
      </w:pPr>
    </w:p>
    <w:p w14:paraId="7E8E0A35" w14:textId="11EE7C8D" w:rsidR="007F0FBB" w:rsidRDefault="007F0FBB" w:rsidP="007F0FBB">
      <w:pPr>
        <w:widowControl w:val="0"/>
        <w:tabs>
          <w:tab w:val="left" w:pos="940"/>
          <w:tab w:val="left" w:pos="1440"/>
        </w:tabs>
        <w:autoSpaceDE w:val="0"/>
        <w:autoSpaceDN w:val="0"/>
        <w:adjustRightInd w:val="0"/>
        <w:spacing w:before="120" w:after="120"/>
        <w:jc w:val="both"/>
        <w:rPr>
          <w:color w:val="FF0000"/>
        </w:rPr>
      </w:pPr>
      <w:r>
        <w:rPr>
          <w:color w:val="FF0000"/>
        </w:rPr>
        <w:t>1</w:t>
      </w:r>
      <w:r w:rsidRPr="007F0FBB">
        <w:rPr>
          <w:color w:val="FF0000"/>
          <w:vertAlign w:val="superscript"/>
        </w:rPr>
        <w:t>st</w:t>
      </w:r>
      <w:r>
        <w:rPr>
          <w:color w:val="FF0000"/>
        </w:rPr>
        <w:t xml:space="preserve"> step</w:t>
      </w:r>
    </w:p>
    <w:p w14:paraId="431524A5" w14:textId="32DD09D5" w:rsidR="007F0FBB" w:rsidRDefault="007F0FBB" w:rsidP="007F0FBB">
      <w:pPr>
        <w:widowControl w:val="0"/>
        <w:tabs>
          <w:tab w:val="left" w:pos="940"/>
          <w:tab w:val="left" w:pos="1440"/>
        </w:tabs>
        <w:autoSpaceDE w:val="0"/>
        <w:autoSpaceDN w:val="0"/>
        <w:adjustRightInd w:val="0"/>
        <w:spacing w:before="120" w:after="120"/>
        <w:jc w:val="both"/>
        <w:rPr>
          <w:rFonts w:ascii="Garamond" w:hAnsi="Garamond" w:cs="Calibri"/>
          <w:color w:val="FF0000"/>
        </w:rPr>
      </w:pPr>
      <w:r>
        <w:rPr>
          <w:noProof/>
        </w:rPr>
        <w:drawing>
          <wp:inline distT="0" distB="0" distL="0" distR="0" wp14:anchorId="64CF03B2" wp14:editId="2865A1EC">
            <wp:extent cx="5274310" cy="2184669"/>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184669"/>
                    </a:xfrm>
                    <a:prstGeom prst="rect">
                      <a:avLst/>
                    </a:prstGeom>
                  </pic:spPr>
                </pic:pic>
              </a:graphicData>
            </a:graphic>
          </wp:inline>
        </w:drawing>
      </w:r>
    </w:p>
    <w:p w14:paraId="2A2A7F74" w14:textId="294FBB30" w:rsidR="007F0FBB" w:rsidRDefault="007F0FBB" w:rsidP="007F0FBB">
      <w:pPr>
        <w:widowControl w:val="0"/>
        <w:tabs>
          <w:tab w:val="left" w:pos="940"/>
          <w:tab w:val="left" w:pos="1440"/>
        </w:tabs>
        <w:autoSpaceDE w:val="0"/>
        <w:autoSpaceDN w:val="0"/>
        <w:adjustRightInd w:val="0"/>
        <w:spacing w:before="120" w:after="120"/>
        <w:jc w:val="both"/>
        <w:rPr>
          <w:rFonts w:ascii="Garamond" w:hAnsi="Garamond" w:cs="Calibri"/>
          <w:color w:val="FF0000"/>
        </w:rPr>
      </w:pPr>
      <w:r>
        <w:rPr>
          <w:rFonts w:ascii="Garamond" w:hAnsi="Garamond" w:cs="Calibri"/>
          <w:color w:val="FF0000"/>
        </w:rPr>
        <w:t>2</w:t>
      </w:r>
      <w:r w:rsidRPr="007F0FBB">
        <w:rPr>
          <w:rFonts w:ascii="Garamond" w:hAnsi="Garamond" w:cs="Calibri"/>
          <w:color w:val="FF0000"/>
          <w:vertAlign w:val="superscript"/>
        </w:rPr>
        <w:t>nd</w:t>
      </w:r>
      <w:r>
        <w:rPr>
          <w:rFonts w:ascii="Garamond" w:hAnsi="Garamond" w:cs="Calibri"/>
          <w:color w:val="FF0000"/>
        </w:rPr>
        <w:t xml:space="preserve"> step</w:t>
      </w:r>
    </w:p>
    <w:p w14:paraId="3B6843B5" w14:textId="4D1AD642" w:rsidR="007F0FBB" w:rsidRPr="007F0FBB" w:rsidRDefault="007F0FBB" w:rsidP="007F0FBB">
      <w:pPr>
        <w:widowControl w:val="0"/>
        <w:tabs>
          <w:tab w:val="left" w:pos="940"/>
          <w:tab w:val="left" w:pos="1440"/>
        </w:tabs>
        <w:autoSpaceDE w:val="0"/>
        <w:autoSpaceDN w:val="0"/>
        <w:adjustRightInd w:val="0"/>
        <w:spacing w:before="120" w:after="120"/>
        <w:jc w:val="both"/>
        <w:rPr>
          <w:rFonts w:ascii="Garamond" w:hAnsi="Garamond" w:cs="Calibri"/>
          <w:color w:val="FF0000"/>
        </w:rPr>
      </w:pPr>
      <w:r>
        <w:rPr>
          <w:noProof/>
        </w:rPr>
        <w:drawing>
          <wp:inline distT="0" distB="0" distL="0" distR="0" wp14:anchorId="199A78E5" wp14:editId="35C7E025">
            <wp:extent cx="5274310" cy="1731056"/>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731056"/>
                    </a:xfrm>
                    <a:prstGeom prst="rect">
                      <a:avLst/>
                    </a:prstGeom>
                  </pic:spPr>
                </pic:pic>
              </a:graphicData>
            </a:graphic>
          </wp:inline>
        </w:drawing>
      </w:r>
    </w:p>
    <w:p w14:paraId="0B65C8DC" w14:textId="401AF90A" w:rsidR="004D7895" w:rsidRPr="0086290C" w:rsidRDefault="004D7895" w:rsidP="00936826">
      <w:pPr>
        <w:pStyle w:val="ListParagraph"/>
        <w:widowControl w:val="0"/>
        <w:numPr>
          <w:ilvl w:val="0"/>
          <w:numId w:val="27"/>
        </w:numPr>
        <w:tabs>
          <w:tab w:val="left" w:pos="940"/>
          <w:tab w:val="left" w:pos="1440"/>
        </w:tabs>
        <w:autoSpaceDE w:val="0"/>
        <w:autoSpaceDN w:val="0"/>
        <w:adjustRightInd w:val="0"/>
        <w:spacing w:before="120" w:after="120"/>
        <w:jc w:val="both"/>
        <w:rPr>
          <w:rFonts w:ascii="Garamond" w:hAnsi="Garamond" w:cs="Calibri"/>
        </w:rPr>
      </w:pPr>
      <w:r w:rsidRPr="0086290C">
        <w:rPr>
          <w:rFonts w:ascii="Garamond" w:hAnsi="Garamond" w:cs="Calibri"/>
        </w:rPr>
        <w:t xml:space="preserve">Use </w:t>
      </w:r>
      <w:proofErr w:type="spellStart"/>
      <w:r w:rsidR="009116EB" w:rsidRPr="00976B2D">
        <w:rPr>
          <w:rFonts w:ascii="Garamond" w:hAnsi="Garamond" w:cs="Calibri"/>
          <w:b/>
        </w:rPr>
        <w:t>Ettercap</w:t>
      </w:r>
      <w:proofErr w:type="spellEnd"/>
      <w:r w:rsidR="009116EB" w:rsidRPr="00976B2D">
        <w:rPr>
          <w:rFonts w:ascii="Garamond" w:hAnsi="Garamond" w:cs="Calibri"/>
          <w:b/>
        </w:rPr>
        <w:t xml:space="preserve"> </w:t>
      </w:r>
      <w:r w:rsidR="009116EB">
        <w:rPr>
          <w:rFonts w:ascii="Garamond" w:hAnsi="Garamond" w:cs="Calibri"/>
        </w:rPr>
        <w:t>for</w:t>
      </w:r>
      <w:r w:rsidRPr="0086290C">
        <w:rPr>
          <w:rFonts w:ascii="Garamond" w:hAnsi="Garamond" w:cs="Calibri"/>
        </w:rPr>
        <w:t xml:space="preserve"> DNS-spoofing  </w:t>
      </w:r>
    </w:p>
    <w:p w14:paraId="2264FB98" w14:textId="6D40236F" w:rsidR="007F0FBB" w:rsidRDefault="007F0FBB" w:rsidP="007F0FBB">
      <w:pPr>
        <w:rPr>
          <w:color w:val="FF0000"/>
        </w:rPr>
      </w:pPr>
      <w:r>
        <w:rPr>
          <w:rFonts w:ascii="Garamond" w:hAnsi="Garamond" w:cs="Calibri"/>
          <w:b/>
        </w:rPr>
        <w:tab/>
      </w:r>
      <w:r>
        <w:rPr>
          <w:rFonts w:ascii="Garamond" w:hAnsi="Garamond" w:cs="Calibri"/>
          <w:b/>
        </w:rPr>
        <w:tab/>
      </w:r>
      <w:r>
        <w:rPr>
          <w:color w:val="FF0000"/>
        </w:rPr>
        <w:t>In this task I</w:t>
      </w:r>
      <w:r w:rsidRPr="007F0FBB">
        <w:rPr>
          <w:color w:val="FF0000"/>
        </w:rPr>
        <w:t xml:space="preserve"> again used </w:t>
      </w:r>
      <w:proofErr w:type="spellStart"/>
      <w:r w:rsidRPr="007F0FBB">
        <w:rPr>
          <w:color w:val="FF0000"/>
        </w:rPr>
        <w:t>Ettercap</w:t>
      </w:r>
      <w:proofErr w:type="spellEnd"/>
      <w:r w:rsidRPr="007F0FBB">
        <w:rPr>
          <w:color w:val="FF0000"/>
        </w:rPr>
        <w:t xml:space="preserve"> but this time for DNS spoofing. When the victim opens yahoo.com he/she will be redirected to google.com </w:t>
      </w:r>
      <w:proofErr w:type="gramStart"/>
      <w:r w:rsidRPr="007F0FBB">
        <w:rPr>
          <w:color w:val="FF0000"/>
        </w:rPr>
        <w:t>This</w:t>
      </w:r>
      <w:proofErr w:type="gramEnd"/>
      <w:r w:rsidRPr="007F0FBB">
        <w:rPr>
          <w:color w:val="FF0000"/>
        </w:rPr>
        <w:t xml:space="preserve"> is again do</w:t>
      </w:r>
      <w:r>
        <w:rPr>
          <w:color w:val="FF0000"/>
        </w:rPr>
        <w:t xml:space="preserve">ne by using </w:t>
      </w:r>
      <w:proofErr w:type="spellStart"/>
      <w:r>
        <w:rPr>
          <w:color w:val="FF0000"/>
        </w:rPr>
        <w:t>Ettercap</w:t>
      </w:r>
      <w:proofErr w:type="spellEnd"/>
      <w:r>
        <w:rPr>
          <w:color w:val="FF0000"/>
        </w:rPr>
        <w:t xml:space="preserve"> filters. I</w:t>
      </w:r>
      <w:r w:rsidRPr="007F0FBB">
        <w:rPr>
          <w:color w:val="FF0000"/>
        </w:rPr>
        <w:t xml:space="preserve"> modified </w:t>
      </w:r>
      <w:proofErr w:type="spellStart"/>
      <w:r w:rsidRPr="007F0FBB">
        <w:rPr>
          <w:color w:val="FF0000"/>
        </w:rPr>
        <w:t>etter.DNS</w:t>
      </w:r>
      <w:proofErr w:type="spellEnd"/>
      <w:r w:rsidRPr="007F0FBB">
        <w:rPr>
          <w:color w:val="FF0000"/>
        </w:rPr>
        <w:t xml:space="preserve"> file in this task which translated the host name of yahoo</w:t>
      </w:r>
      <w:r>
        <w:rPr>
          <w:color w:val="FF0000"/>
        </w:rPr>
        <w:t>.com to google.com then again I</w:t>
      </w:r>
      <w:r w:rsidRPr="007F0FBB">
        <w:rPr>
          <w:color w:val="FF0000"/>
        </w:rPr>
        <w:t xml:space="preserve"> followed few steps from the previous task and then finally used a plugin to that loaded the file we modified to launch the attack. </w:t>
      </w:r>
    </w:p>
    <w:p w14:paraId="699EF22D" w14:textId="77777777" w:rsidR="007F0FBB" w:rsidRDefault="007F0FBB" w:rsidP="007F0FBB">
      <w:pPr>
        <w:rPr>
          <w:color w:val="FF0000"/>
        </w:rPr>
      </w:pPr>
    </w:p>
    <w:p w14:paraId="11BD9931" w14:textId="31AAB568" w:rsidR="007F0FBB" w:rsidRPr="007F0FBB" w:rsidRDefault="007F0FBB" w:rsidP="007F0FBB">
      <w:pPr>
        <w:rPr>
          <w:color w:val="FF0000"/>
        </w:rPr>
      </w:pPr>
      <w:r>
        <w:rPr>
          <w:noProof/>
        </w:rPr>
        <w:lastRenderedPageBreak/>
        <w:drawing>
          <wp:inline distT="0" distB="0" distL="0" distR="0" wp14:anchorId="7CFE30FE" wp14:editId="18C15B04">
            <wp:extent cx="5274310" cy="242640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426408"/>
                    </a:xfrm>
                    <a:prstGeom prst="rect">
                      <a:avLst/>
                    </a:prstGeom>
                  </pic:spPr>
                </pic:pic>
              </a:graphicData>
            </a:graphic>
          </wp:inline>
        </w:drawing>
      </w:r>
    </w:p>
    <w:p w14:paraId="207E5C9D" w14:textId="6B331978" w:rsidR="00BE74A5" w:rsidRDefault="00BE74A5" w:rsidP="00BE74A5">
      <w:pPr>
        <w:widowControl w:val="0"/>
        <w:tabs>
          <w:tab w:val="left" w:pos="220"/>
          <w:tab w:val="left" w:pos="720"/>
        </w:tabs>
        <w:autoSpaceDE w:val="0"/>
        <w:autoSpaceDN w:val="0"/>
        <w:adjustRightInd w:val="0"/>
        <w:jc w:val="both"/>
        <w:rPr>
          <w:rFonts w:ascii="Garamond" w:hAnsi="Garamond" w:cs="Calibri"/>
          <w:b/>
        </w:rPr>
      </w:pPr>
    </w:p>
    <w:p w14:paraId="35D412B9" w14:textId="77777777" w:rsidR="007F0FBB" w:rsidRDefault="007F0FBB" w:rsidP="00BE74A5">
      <w:pPr>
        <w:widowControl w:val="0"/>
        <w:tabs>
          <w:tab w:val="left" w:pos="220"/>
          <w:tab w:val="left" w:pos="720"/>
        </w:tabs>
        <w:autoSpaceDE w:val="0"/>
        <w:autoSpaceDN w:val="0"/>
        <w:adjustRightInd w:val="0"/>
        <w:jc w:val="both"/>
        <w:rPr>
          <w:rFonts w:ascii="Garamond" w:hAnsi="Garamond" w:cs="Calibri"/>
          <w:b/>
          <w:color w:val="FF0000"/>
        </w:rPr>
      </w:pPr>
      <w:r w:rsidRPr="007F0FBB">
        <w:rPr>
          <w:rFonts w:ascii="Garamond" w:hAnsi="Garamond" w:cs="Calibri"/>
          <w:b/>
          <w:color w:val="FF0000"/>
        </w:rPr>
        <w:t>Screesnhort2</w:t>
      </w:r>
    </w:p>
    <w:p w14:paraId="3D9BB2E0" w14:textId="77777777" w:rsidR="007F0FBB" w:rsidRDefault="007F0FBB" w:rsidP="00BE74A5">
      <w:pPr>
        <w:widowControl w:val="0"/>
        <w:tabs>
          <w:tab w:val="left" w:pos="220"/>
          <w:tab w:val="left" w:pos="720"/>
        </w:tabs>
        <w:autoSpaceDE w:val="0"/>
        <w:autoSpaceDN w:val="0"/>
        <w:adjustRightInd w:val="0"/>
        <w:jc w:val="both"/>
        <w:rPr>
          <w:rFonts w:ascii="Garamond" w:hAnsi="Garamond" w:cs="Calibri"/>
          <w:b/>
          <w:color w:val="FF0000"/>
        </w:rPr>
      </w:pPr>
    </w:p>
    <w:p w14:paraId="664D79D7" w14:textId="23DF03A6" w:rsidR="007F0FBB" w:rsidRDefault="007F0FBB" w:rsidP="00BE74A5">
      <w:pPr>
        <w:widowControl w:val="0"/>
        <w:tabs>
          <w:tab w:val="left" w:pos="220"/>
          <w:tab w:val="left" w:pos="720"/>
        </w:tabs>
        <w:autoSpaceDE w:val="0"/>
        <w:autoSpaceDN w:val="0"/>
        <w:adjustRightInd w:val="0"/>
        <w:jc w:val="both"/>
        <w:rPr>
          <w:rFonts w:ascii="Garamond" w:hAnsi="Garamond" w:cs="Calibri"/>
          <w:b/>
          <w:color w:val="FF0000"/>
        </w:rPr>
      </w:pPr>
      <w:r>
        <w:rPr>
          <w:noProof/>
        </w:rPr>
        <w:drawing>
          <wp:inline distT="0" distB="0" distL="0" distR="0" wp14:anchorId="2EA6A296" wp14:editId="49B81395">
            <wp:extent cx="5274310" cy="103063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1030632"/>
                    </a:xfrm>
                    <a:prstGeom prst="rect">
                      <a:avLst/>
                    </a:prstGeom>
                  </pic:spPr>
                </pic:pic>
              </a:graphicData>
            </a:graphic>
          </wp:inline>
        </w:drawing>
      </w:r>
    </w:p>
    <w:p w14:paraId="1929FE5D" w14:textId="77777777" w:rsidR="007F0FBB" w:rsidRPr="007F0FBB" w:rsidRDefault="007F0FBB" w:rsidP="00BE74A5">
      <w:pPr>
        <w:widowControl w:val="0"/>
        <w:tabs>
          <w:tab w:val="left" w:pos="220"/>
          <w:tab w:val="left" w:pos="720"/>
        </w:tabs>
        <w:autoSpaceDE w:val="0"/>
        <w:autoSpaceDN w:val="0"/>
        <w:adjustRightInd w:val="0"/>
        <w:jc w:val="both"/>
        <w:rPr>
          <w:rFonts w:ascii="Garamond" w:hAnsi="Garamond" w:cs="Calibri"/>
          <w:b/>
          <w:color w:val="FF0000"/>
        </w:rPr>
      </w:pPr>
    </w:p>
    <w:p w14:paraId="45482D88" w14:textId="77F8149F" w:rsidR="007F0FBB" w:rsidRDefault="007F0FBB" w:rsidP="00BE74A5">
      <w:pPr>
        <w:widowControl w:val="0"/>
        <w:tabs>
          <w:tab w:val="left" w:pos="220"/>
          <w:tab w:val="left" w:pos="720"/>
        </w:tabs>
        <w:autoSpaceDE w:val="0"/>
        <w:autoSpaceDN w:val="0"/>
        <w:adjustRightInd w:val="0"/>
        <w:jc w:val="both"/>
        <w:rPr>
          <w:rFonts w:ascii="Garamond" w:hAnsi="Garamond" w:cs="Calibri"/>
          <w:b/>
        </w:rPr>
      </w:pPr>
    </w:p>
    <w:p w14:paraId="489F758B" w14:textId="44E0DBA8" w:rsidR="004732D7" w:rsidRDefault="00D23ED5" w:rsidP="00936826">
      <w:pPr>
        <w:widowControl w:val="0"/>
        <w:tabs>
          <w:tab w:val="left" w:pos="220"/>
          <w:tab w:val="left" w:pos="720"/>
        </w:tabs>
        <w:autoSpaceDE w:val="0"/>
        <w:autoSpaceDN w:val="0"/>
        <w:adjustRightInd w:val="0"/>
        <w:spacing w:after="120"/>
        <w:jc w:val="both"/>
        <w:rPr>
          <w:rFonts w:ascii="Garamond" w:hAnsi="Garamond" w:cs="Calibri"/>
        </w:rPr>
      </w:pPr>
      <w:r w:rsidRPr="00D23ED5">
        <w:rPr>
          <w:rFonts w:ascii="Garamond" w:hAnsi="Garamond" w:cs="Calibri"/>
          <w:b/>
        </w:rPr>
        <w:t>Task 2:</w:t>
      </w:r>
      <w:r>
        <w:rPr>
          <w:rFonts w:ascii="Garamond" w:hAnsi="Garamond" w:cs="Calibri"/>
        </w:rPr>
        <w:t xml:space="preserve"> </w:t>
      </w:r>
      <w:r w:rsidR="004732D7">
        <w:rPr>
          <w:rFonts w:ascii="Garamond" w:hAnsi="Garamond" w:cs="Calibri"/>
        </w:rPr>
        <w:t xml:space="preserve">As discussed in the report, </w:t>
      </w:r>
      <w:r w:rsidR="00C37E49">
        <w:rPr>
          <w:rFonts w:ascii="Garamond" w:hAnsi="Garamond" w:cs="Calibri"/>
        </w:rPr>
        <w:t>“</w:t>
      </w:r>
      <w:r w:rsidR="00473EF7">
        <w:rPr>
          <w:rFonts w:ascii="Garamond" w:hAnsi="Garamond" w:cs="Calibri"/>
        </w:rPr>
        <w:t>Hard Coding</w:t>
      </w:r>
      <w:r w:rsidR="00314ED8">
        <w:rPr>
          <w:rFonts w:ascii="Garamond" w:hAnsi="Garamond" w:cs="Calibri"/>
        </w:rPr>
        <w:t xml:space="preserve"> the ARP Cache</w:t>
      </w:r>
      <w:r w:rsidR="00C37E49">
        <w:rPr>
          <w:rFonts w:ascii="Garamond" w:hAnsi="Garamond" w:cs="Calibri"/>
        </w:rPr>
        <w:t>”</w:t>
      </w:r>
      <w:r w:rsidR="00314ED8">
        <w:rPr>
          <w:rFonts w:ascii="Garamond" w:hAnsi="Garamond" w:cs="Calibri"/>
        </w:rPr>
        <w:t xml:space="preserve"> is a</w:t>
      </w:r>
      <w:r w:rsidR="0036228C">
        <w:rPr>
          <w:rFonts w:ascii="Garamond" w:hAnsi="Garamond" w:cs="Calibri"/>
        </w:rPr>
        <w:t>n</w:t>
      </w:r>
      <w:r w:rsidR="00314ED8">
        <w:rPr>
          <w:rFonts w:ascii="Garamond" w:hAnsi="Garamond" w:cs="Calibri"/>
        </w:rPr>
        <w:t xml:space="preserve"> option in Windows</w:t>
      </w:r>
      <w:r w:rsidR="00B12A11">
        <w:rPr>
          <w:rFonts w:ascii="Garamond" w:hAnsi="Garamond" w:cs="Calibri"/>
        </w:rPr>
        <w:t>-based-</w:t>
      </w:r>
      <w:r w:rsidR="0036228C">
        <w:rPr>
          <w:rFonts w:ascii="Garamond" w:hAnsi="Garamond" w:cs="Calibri"/>
        </w:rPr>
        <w:t>host</w:t>
      </w:r>
      <w:r w:rsidR="000F5889">
        <w:rPr>
          <w:rFonts w:ascii="Garamond" w:hAnsi="Garamond" w:cs="Calibri"/>
        </w:rPr>
        <w:t xml:space="preserve"> to prevent against </w:t>
      </w:r>
      <w:r w:rsidR="003130EF">
        <w:rPr>
          <w:rFonts w:ascii="Garamond" w:hAnsi="Garamond" w:cs="Calibri"/>
        </w:rPr>
        <w:t>ARP Cache poisoning</w:t>
      </w:r>
      <w:r w:rsidR="00C37E49">
        <w:rPr>
          <w:rFonts w:ascii="Garamond" w:hAnsi="Garamond" w:cs="Calibri"/>
        </w:rPr>
        <w:t>.</w:t>
      </w:r>
      <w:r w:rsidR="003130EF">
        <w:rPr>
          <w:rFonts w:ascii="Garamond" w:hAnsi="Garamond" w:cs="Calibri"/>
        </w:rPr>
        <w:t xml:space="preserve"> </w:t>
      </w:r>
      <w:r w:rsidR="004732D7">
        <w:rPr>
          <w:rFonts w:ascii="Garamond" w:hAnsi="Garamond" w:cs="Calibri"/>
        </w:rPr>
        <w:t xml:space="preserve">Justify your answer </w:t>
      </w:r>
      <w:r w:rsidR="0092352D">
        <w:rPr>
          <w:rFonts w:ascii="Garamond" w:hAnsi="Garamond" w:cs="Calibri"/>
        </w:rPr>
        <w:t>how it affect</w:t>
      </w:r>
      <w:r w:rsidR="004E1AC4">
        <w:rPr>
          <w:rFonts w:ascii="Garamond" w:hAnsi="Garamond" w:cs="Calibri"/>
        </w:rPr>
        <w:t>s</w:t>
      </w:r>
      <w:r w:rsidR="0092352D">
        <w:rPr>
          <w:rFonts w:ascii="Garamond" w:hAnsi="Garamond" w:cs="Calibri"/>
        </w:rPr>
        <w:t xml:space="preserve"> ARP Poisoning,</w:t>
      </w:r>
      <w:r w:rsidR="004732D7">
        <w:rPr>
          <w:rFonts w:ascii="Garamond" w:hAnsi="Garamond" w:cs="Calibri"/>
        </w:rPr>
        <w:t xml:space="preserve"> comparing both the results</w:t>
      </w:r>
      <w:r w:rsidR="00FB1C55">
        <w:rPr>
          <w:rFonts w:ascii="Garamond" w:hAnsi="Garamond" w:cs="Calibri"/>
        </w:rPr>
        <w:t xml:space="preserve"> along with </w:t>
      </w:r>
      <w:r w:rsidR="00613E40">
        <w:rPr>
          <w:rFonts w:ascii="Garamond" w:hAnsi="Garamond" w:cs="Calibri"/>
        </w:rPr>
        <w:t xml:space="preserve">the </w:t>
      </w:r>
      <w:proofErr w:type="gramStart"/>
      <w:r w:rsidR="00FB1C55">
        <w:rPr>
          <w:rFonts w:ascii="Garamond" w:hAnsi="Garamond" w:cs="Calibri"/>
        </w:rPr>
        <w:t xml:space="preserve">screenshots </w:t>
      </w:r>
      <w:r w:rsidR="004732D7">
        <w:rPr>
          <w:rFonts w:ascii="Garamond" w:hAnsi="Garamond" w:cs="Calibri"/>
        </w:rPr>
        <w:t xml:space="preserve"> (</w:t>
      </w:r>
      <w:proofErr w:type="gramEnd"/>
      <w:r w:rsidR="00CD7BC5">
        <w:rPr>
          <w:rFonts w:ascii="Garamond" w:hAnsi="Garamond" w:cs="Calibri"/>
        </w:rPr>
        <w:t xml:space="preserve">Dynamic </w:t>
      </w:r>
      <w:r w:rsidR="00693EE3">
        <w:rPr>
          <w:rFonts w:ascii="Garamond" w:hAnsi="Garamond" w:cs="Calibri"/>
        </w:rPr>
        <w:t>and Static ARP</w:t>
      </w:r>
      <w:r w:rsidR="00CD7BC5">
        <w:rPr>
          <w:rFonts w:ascii="Garamond" w:hAnsi="Garamond" w:cs="Calibri"/>
        </w:rPr>
        <w:t xml:space="preserve"> Tables</w:t>
      </w:r>
      <w:r w:rsidR="004732D7">
        <w:rPr>
          <w:rFonts w:ascii="Garamond" w:hAnsi="Garamond" w:cs="Calibri"/>
        </w:rPr>
        <w:t>)</w:t>
      </w:r>
      <w:r w:rsidR="0092352D">
        <w:rPr>
          <w:rFonts w:ascii="Garamond" w:hAnsi="Garamond" w:cs="Calibri"/>
        </w:rPr>
        <w:t>.</w:t>
      </w:r>
    </w:p>
    <w:p w14:paraId="15381D2D" w14:textId="24C401B8" w:rsidR="007F0FBB" w:rsidRDefault="007F0FBB" w:rsidP="00936826">
      <w:pPr>
        <w:widowControl w:val="0"/>
        <w:tabs>
          <w:tab w:val="left" w:pos="220"/>
          <w:tab w:val="left" w:pos="720"/>
        </w:tabs>
        <w:autoSpaceDE w:val="0"/>
        <w:autoSpaceDN w:val="0"/>
        <w:adjustRightInd w:val="0"/>
        <w:spacing w:after="120"/>
        <w:jc w:val="both"/>
        <w:rPr>
          <w:color w:val="FF0000"/>
        </w:rPr>
      </w:pPr>
      <w:r w:rsidRPr="007F0FBB">
        <w:rPr>
          <w:color w:val="FF0000"/>
        </w:rPr>
        <w:t xml:space="preserve">With ARP poisoning we can examine and monitor the network traffic of different hosts. We can do this in number of ways but commonly we use few different intrusion detection systems like Snort, it can also be done using </w:t>
      </w:r>
      <w:proofErr w:type="spellStart"/>
      <w:r w:rsidRPr="007F0FBB">
        <w:rPr>
          <w:color w:val="FF0000"/>
        </w:rPr>
        <w:t>xARP</w:t>
      </w:r>
      <w:proofErr w:type="spellEnd"/>
      <w:r w:rsidRPr="007F0FBB">
        <w:rPr>
          <w:color w:val="FF0000"/>
        </w:rPr>
        <w:t>. But it has some limitations like this is easy for single host because there are less nodes in the network but for the complex networks it is difficult to manage the network because of more no. of nodes</w:t>
      </w:r>
    </w:p>
    <w:p w14:paraId="4BF8B916" w14:textId="2E51B8AA" w:rsidR="007F0FBB" w:rsidRPr="007F0FBB" w:rsidRDefault="007F0FBB" w:rsidP="00936826">
      <w:pPr>
        <w:widowControl w:val="0"/>
        <w:tabs>
          <w:tab w:val="left" w:pos="220"/>
          <w:tab w:val="left" w:pos="720"/>
        </w:tabs>
        <w:autoSpaceDE w:val="0"/>
        <w:autoSpaceDN w:val="0"/>
        <w:adjustRightInd w:val="0"/>
        <w:spacing w:after="120"/>
        <w:jc w:val="both"/>
        <w:rPr>
          <w:b/>
          <w:color w:val="FF0000"/>
          <w:sz w:val="36"/>
          <w:u w:val="single"/>
        </w:rPr>
      </w:pPr>
      <w:proofErr w:type="spellStart"/>
      <w:r w:rsidRPr="007F0FBB">
        <w:rPr>
          <w:b/>
          <w:color w:val="FF0000"/>
          <w:sz w:val="36"/>
          <w:u w:val="single"/>
        </w:rPr>
        <w:t>Screenshort</w:t>
      </w:r>
      <w:proofErr w:type="spellEnd"/>
    </w:p>
    <w:p w14:paraId="1FE16B18" w14:textId="25D632FD" w:rsidR="007F0FBB" w:rsidRDefault="007F0FBB" w:rsidP="00936826">
      <w:pPr>
        <w:widowControl w:val="0"/>
        <w:tabs>
          <w:tab w:val="left" w:pos="220"/>
          <w:tab w:val="left" w:pos="720"/>
        </w:tabs>
        <w:autoSpaceDE w:val="0"/>
        <w:autoSpaceDN w:val="0"/>
        <w:adjustRightInd w:val="0"/>
        <w:spacing w:after="120"/>
        <w:jc w:val="both"/>
        <w:rPr>
          <w:rFonts w:ascii="Garamond" w:hAnsi="Garamond" w:cs="Calibri"/>
        </w:rPr>
      </w:pPr>
      <w:r>
        <w:rPr>
          <w:noProof/>
        </w:rPr>
        <w:drawing>
          <wp:inline distT="0" distB="0" distL="0" distR="0" wp14:anchorId="256EE163" wp14:editId="29C965C3">
            <wp:extent cx="3324225" cy="1235075"/>
            <wp:effectExtent l="0" t="0" r="9525" b="3175"/>
            <wp:docPr id="17" name="Picture 17"/>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a:extLst>
                        <a:ext uri="{28A0092B-C50C-407E-A947-70E740481C1C}">
                          <a14:useLocalDpi xmlns:a14="http://schemas.microsoft.com/office/drawing/2010/main" val="0"/>
                        </a:ext>
                      </a:extLst>
                    </a:blip>
                    <a:srcRect b="6035"/>
                    <a:stretch/>
                  </pic:blipFill>
                  <pic:spPr bwMode="auto">
                    <a:xfrm>
                      <a:off x="0" y="0"/>
                      <a:ext cx="3324225" cy="1235075"/>
                    </a:xfrm>
                    <a:prstGeom prst="rect">
                      <a:avLst/>
                    </a:prstGeom>
                    <a:ln>
                      <a:noFill/>
                    </a:ln>
                    <a:extLst>
                      <a:ext uri="{53640926-AAD7-44D8-BBD7-CCE9431645EC}">
                        <a14:shadowObscured xmlns:a14="http://schemas.microsoft.com/office/drawing/2010/main"/>
                      </a:ext>
                    </a:extLst>
                  </pic:spPr>
                </pic:pic>
              </a:graphicData>
            </a:graphic>
          </wp:inline>
        </w:drawing>
      </w:r>
    </w:p>
    <w:p w14:paraId="198239DE" w14:textId="77777777" w:rsidR="00246AFC" w:rsidRDefault="00246AFC" w:rsidP="00936826">
      <w:pPr>
        <w:widowControl w:val="0"/>
        <w:tabs>
          <w:tab w:val="left" w:pos="220"/>
          <w:tab w:val="left" w:pos="720"/>
        </w:tabs>
        <w:autoSpaceDE w:val="0"/>
        <w:autoSpaceDN w:val="0"/>
        <w:adjustRightInd w:val="0"/>
        <w:spacing w:after="120"/>
        <w:jc w:val="both"/>
        <w:rPr>
          <w:rFonts w:ascii="Garamond" w:hAnsi="Garamond" w:cs="Calibri"/>
          <w:b/>
        </w:rPr>
      </w:pPr>
    </w:p>
    <w:p w14:paraId="1C586661" w14:textId="465B3389" w:rsidR="00E1406B" w:rsidRPr="00F2009A" w:rsidRDefault="00F07EC6" w:rsidP="00936826">
      <w:pPr>
        <w:widowControl w:val="0"/>
        <w:tabs>
          <w:tab w:val="left" w:pos="220"/>
          <w:tab w:val="left" w:pos="720"/>
        </w:tabs>
        <w:autoSpaceDE w:val="0"/>
        <w:autoSpaceDN w:val="0"/>
        <w:adjustRightInd w:val="0"/>
        <w:spacing w:after="120"/>
        <w:jc w:val="both"/>
        <w:rPr>
          <w:rFonts w:ascii="Garamond" w:hAnsi="Garamond" w:cs="Calibri"/>
          <w:b/>
        </w:rPr>
      </w:pPr>
      <w:r w:rsidRPr="00F2009A">
        <w:rPr>
          <w:rFonts w:ascii="Garamond" w:hAnsi="Garamond" w:cs="Calibri"/>
          <w:b/>
        </w:rPr>
        <w:t>Deliverable:</w:t>
      </w:r>
    </w:p>
    <w:p w14:paraId="64211C74" w14:textId="36D51D4D" w:rsidR="0036228C" w:rsidRPr="00D23ED5" w:rsidRDefault="00F2009A" w:rsidP="00936826">
      <w:pPr>
        <w:widowControl w:val="0"/>
        <w:tabs>
          <w:tab w:val="left" w:pos="220"/>
          <w:tab w:val="left" w:pos="720"/>
        </w:tabs>
        <w:autoSpaceDE w:val="0"/>
        <w:autoSpaceDN w:val="0"/>
        <w:adjustRightInd w:val="0"/>
        <w:spacing w:after="120"/>
        <w:jc w:val="both"/>
        <w:rPr>
          <w:rFonts w:ascii="Garamond" w:hAnsi="Garamond" w:cs="Calibri"/>
        </w:rPr>
      </w:pPr>
      <w:r>
        <w:rPr>
          <w:rFonts w:ascii="Garamond" w:hAnsi="Garamond" w:cs="Calibri"/>
        </w:rPr>
        <w:t>Students are required to upload the complete report on LMS before the deadline.</w:t>
      </w:r>
      <w:r w:rsidR="004125C9">
        <w:rPr>
          <w:rFonts w:ascii="Garamond" w:hAnsi="Garamond" w:cs="Calibri"/>
        </w:rPr>
        <w:t xml:space="preserve"> </w:t>
      </w:r>
    </w:p>
    <w:sectPr w:rsidR="0036228C" w:rsidRPr="00D23ED5" w:rsidSect="007B3F64">
      <w:headerReference w:type="default" r:id="rId16"/>
      <w:footerReference w:type="default" r:id="rId17"/>
      <w:pgSz w:w="11906" w:h="16838"/>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E76032" w14:textId="77777777" w:rsidR="00E82CE6" w:rsidRDefault="00E82CE6" w:rsidP="00944602">
      <w:r>
        <w:separator/>
      </w:r>
    </w:p>
  </w:endnote>
  <w:endnote w:type="continuationSeparator" w:id="0">
    <w:p w14:paraId="235EAC49" w14:textId="77777777" w:rsidR="00E82CE6" w:rsidRDefault="00E82CE6" w:rsidP="009446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4D"/>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94597F" w14:textId="6EE4B11D" w:rsidR="0092352D" w:rsidRPr="005A4721" w:rsidRDefault="0092352D" w:rsidP="00EA0FCC">
    <w:pPr>
      <w:pStyle w:val="Footer"/>
      <w:pBdr>
        <w:top w:val="thinThickSmallGap" w:sz="24" w:space="0" w:color="622423" w:themeColor="accent2" w:themeShade="7F"/>
      </w:pBdr>
      <w:rPr>
        <w:rFonts w:ascii="Garamond" w:hAnsi="Garamond"/>
      </w:rPr>
    </w:pPr>
    <w:r w:rsidRPr="005A4721">
      <w:rPr>
        <w:rFonts w:ascii="Garamond" w:hAnsi="Garamond"/>
      </w:rPr>
      <w:t>CS-381: Network Security</w:t>
    </w:r>
    <w:r w:rsidRPr="005A4721">
      <w:rPr>
        <w:rFonts w:ascii="Garamond" w:hAnsi="Garamond"/>
      </w:rPr>
      <w:ptab w:relativeTo="margin" w:alignment="right" w:leader="none"/>
    </w:r>
    <w:r w:rsidRPr="005A4721">
      <w:rPr>
        <w:rFonts w:ascii="Garamond" w:hAnsi="Garamond"/>
      </w:rPr>
      <w:t xml:space="preserve">Page </w:t>
    </w:r>
    <w:r w:rsidRPr="005A4721">
      <w:rPr>
        <w:rFonts w:ascii="Garamond" w:hAnsi="Garamond"/>
      </w:rPr>
      <w:fldChar w:fldCharType="begin"/>
    </w:r>
    <w:r w:rsidRPr="005A4721">
      <w:rPr>
        <w:rFonts w:ascii="Garamond" w:hAnsi="Garamond"/>
      </w:rPr>
      <w:instrText xml:space="preserve"> PAGE   \* MERGEFORMAT </w:instrText>
    </w:r>
    <w:r w:rsidRPr="005A4721">
      <w:rPr>
        <w:rFonts w:ascii="Garamond" w:hAnsi="Garamond"/>
      </w:rPr>
      <w:fldChar w:fldCharType="separate"/>
    </w:r>
    <w:r w:rsidR="007F0FBB">
      <w:rPr>
        <w:rFonts w:ascii="Garamond" w:hAnsi="Garamond"/>
        <w:noProof/>
      </w:rPr>
      <w:t>1</w:t>
    </w:r>
    <w:r w:rsidRPr="005A4721">
      <w:rPr>
        <w:rFonts w:ascii="Garamond" w:hAnsi="Garamond"/>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98EB3E" w14:textId="77777777" w:rsidR="00E82CE6" w:rsidRDefault="00E82CE6" w:rsidP="00944602">
      <w:r>
        <w:separator/>
      </w:r>
    </w:p>
  </w:footnote>
  <w:footnote w:type="continuationSeparator" w:id="0">
    <w:p w14:paraId="679726BD" w14:textId="77777777" w:rsidR="00E82CE6" w:rsidRDefault="00E82CE6" w:rsidP="009446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DBCCEF" w14:textId="2C7DB998" w:rsidR="0092352D" w:rsidRDefault="0092352D">
    <w:pPr>
      <w:pStyle w:val="Header"/>
    </w:pPr>
    <w:r w:rsidRPr="000C0F1C">
      <w:rPr>
        <w:b/>
        <w:noProof/>
        <w:sz w:val="32"/>
        <w:szCs w:val="32"/>
      </w:rPr>
      <w:drawing>
        <wp:inline distT="0" distB="0" distL="0" distR="0" wp14:anchorId="6E45C13A" wp14:editId="6B5B7CE6">
          <wp:extent cx="5486400" cy="756138"/>
          <wp:effectExtent l="0" t="0" r="0" b="635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486400" cy="756138"/>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9C70EAEA"/>
    <w:lvl w:ilvl="0" w:tplc="000002BD">
      <w:start w:val="1"/>
      <w:numFmt w:val="decimal"/>
      <w:lvlText w:val="%1."/>
      <w:lvlJc w:val="left"/>
      <w:pPr>
        <w:ind w:left="720" w:hanging="360"/>
      </w:pPr>
    </w:lvl>
    <w:lvl w:ilvl="1" w:tplc="000002BE">
      <w:start w:val="1"/>
      <w:numFmt w:val="lowerLetter"/>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2A80FC7"/>
    <w:multiLevelType w:val="hybridMultilevel"/>
    <w:tmpl w:val="FB6ACB9A"/>
    <w:lvl w:ilvl="0" w:tplc="00000259">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5B3656C"/>
    <w:multiLevelType w:val="hybridMultilevel"/>
    <w:tmpl w:val="641AAB4A"/>
    <w:lvl w:ilvl="0" w:tplc="00000259">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5C219AA"/>
    <w:multiLevelType w:val="hybridMultilevel"/>
    <w:tmpl w:val="28021B28"/>
    <w:lvl w:ilvl="0" w:tplc="7E061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74351FE"/>
    <w:multiLevelType w:val="hybridMultilevel"/>
    <w:tmpl w:val="7D467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7746E5"/>
    <w:multiLevelType w:val="hybridMultilevel"/>
    <w:tmpl w:val="E6E8E5A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F85045C"/>
    <w:multiLevelType w:val="hybridMultilevel"/>
    <w:tmpl w:val="5776CD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E27A0D"/>
    <w:multiLevelType w:val="hybridMultilevel"/>
    <w:tmpl w:val="92C29B9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CD4FD9"/>
    <w:multiLevelType w:val="hybridMultilevel"/>
    <w:tmpl w:val="DE445A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2C5AFB"/>
    <w:multiLevelType w:val="hybridMultilevel"/>
    <w:tmpl w:val="288622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AD71A5"/>
    <w:multiLevelType w:val="hybridMultilevel"/>
    <w:tmpl w:val="0BCE4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D60386"/>
    <w:multiLevelType w:val="hybridMultilevel"/>
    <w:tmpl w:val="B25C20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451AE2"/>
    <w:multiLevelType w:val="hybridMultilevel"/>
    <w:tmpl w:val="F6220208"/>
    <w:lvl w:ilvl="0" w:tplc="7E061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97E51E1"/>
    <w:multiLevelType w:val="hybridMultilevel"/>
    <w:tmpl w:val="C0F299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336A34"/>
    <w:multiLevelType w:val="hybridMultilevel"/>
    <w:tmpl w:val="662628DC"/>
    <w:lvl w:ilvl="0" w:tplc="7E061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016D2F"/>
    <w:multiLevelType w:val="hybridMultilevel"/>
    <w:tmpl w:val="28021B28"/>
    <w:lvl w:ilvl="0" w:tplc="7E061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872B58"/>
    <w:multiLevelType w:val="hybridMultilevel"/>
    <w:tmpl w:val="D882B634"/>
    <w:lvl w:ilvl="0" w:tplc="7E0615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9B3702"/>
    <w:multiLevelType w:val="hybridMultilevel"/>
    <w:tmpl w:val="2528C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5D5E6F"/>
    <w:multiLevelType w:val="hybridMultilevel"/>
    <w:tmpl w:val="0EF88176"/>
    <w:lvl w:ilvl="0" w:tplc="7E061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D8A6E2D"/>
    <w:multiLevelType w:val="multilevel"/>
    <w:tmpl w:val="00000003"/>
    <w:lvl w:ilvl="0">
      <w:start w:val="1"/>
      <w:numFmt w:val="decimal"/>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514168D3"/>
    <w:multiLevelType w:val="hybridMultilevel"/>
    <w:tmpl w:val="861EC2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F715D1"/>
    <w:multiLevelType w:val="hybridMultilevel"/>
    <w:tmpl w:val="571432C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2257B9"/>
    <w:multiLevelType w:val="hybridMultilevel"/>
    <w:tmpl w:val="46823BF2"/>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356ED9"/>
    <w:multiLevelType w:val="hybridMultilevel"/>
    <w:tmpl w:val="7BF29A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8465AF"/>
    <w:multiLevelType w:val="hybridMultilevel"/>
    <w:tmpl w:val="5DC2647E"/>
    <w:lvl w:ilvl="0" w:tplc="7E061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852006"/>
    <w:multiLevelType w:val="hybridMultilevel"/>
    <w:tmpl w:val="DE445A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6F7F2B"/>
    <w:multiLevelType w:val="hybridMultilevel"/>
    <w:tmpl w:val="B6E63B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EDE4F02"/>
    <w:multiLevelType w:val="hybridMultilevel"/>
    <w:tmpl w:val="A0B01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7"/>
  </w:num>
  <w:num w:numId="10">
    <w:abstractNumId w:val="20"/>
  </w:num>
  <w:num w:numId="11">
    <w:abstractNumId w:val="27"/>
  </w:num>
  <w:num w:numId="12">
    <w:abstractNumId w:val="11"/>
  </w:num>
  <w:num w:numId="13">
    <w:abstractNumId w:val="33"/>
  </w:num>
  <w:num w:numId="14">
    <w:abstractNumId w:val="18"/>
  </w:num>
  <w:num w:numId="15">
    <w:abstractNumId w:val="16"/>
  </w:num>
  <w:num w:numId="16">
    <w:abstractNumId w:val="26"/>
  </w:num>
  <w:num w:numId="17">
    <w:abstractNumId w:val="21"/>
  </w:num>
  <w:num w:numId="18">
    <w:abstractNumId w:val="19"/>
  </w:num>
  <w:num w:numId="19">
    <w:abstractNumId w:val="25"/>
  </w:num>
  <w:num w:numId="20">
    <w:abstractNumId w:val="10"/>
  </w:num>
  <w:num w:numId="21">
    <w:abstractNumId w:val="34"/>
  </w:num>
  <w:num w:numId="22">
    <w:abstractNumId w:val="31"/>
  </w:num>
  <w:num w:numId="23">
    <w:abstractNumId w:val="22"/>
  </w:num>
  <w:num w:numId="24">
    <w:abstractNumId w:val="8"/>
  </w:num>
  <w:num w:numId="25">
    <w:abstractNumId w:val="9"/>
  </w:num>
  <w:num w:numId="26">
    <w:abstractNumId w:val="23"/>
  </w:num>
  <w:num w:numId="27">
    <w:abstractNumId w:val="30"/>
  </w:num>
  <w:num w:numId="28">
    <w:abstractNumId w:val="24"/>
  </w:num>
  <w:num w:numId="29">
    <w:abstractNumId w:val="15"/>
  </w:num>
  <w:num w:numId="30">
    <w:abstractNumId w:val="14"/>
  </w:num>
  <w:num w:numId="31">
    <w:abstractNumId w:val="29"/>
  </w:num>
  <w:num w:numId="32">
    <w:abstractNumId w:val="13"/>
  </w:num>
  <w:num w:numId="33">
    <w:abstractNumId w:val="12"/>
  </w:num>
  <w:num w:numId="34">
    <w:abstractNumId w:val="28"/>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BC9"/>
    <w:rsid w:val="00002B16"/>
    <w:rsid w:val="00004073"/>
    <w:rsid w:val="00006280"/>
    <w:rsid w:val="00006BC9"/>
    <w:rsid w:val="00007289"/>
    <w:rsid w:val="000114C2"/>
    <w:rsid w:val="000136CD"/>
    <w:rsid w:val="00023695"/>
    <w:rsid w:val="00023AE5"/>
    <w:rsid w:val="0002679D"/>
    <w:rsid w:val="00031B30"/>
    <w:rsid w:val="000328B6"/>
    <w:rsid w:val="000341CE"/>
    <w:rsid w:val="0003731A"/>
    <w:rsid w:val="0003765A"/>
    <w:rsid w:val="0005171B"/>
    <w:rsid w:val="00054A51"/>
    <w:rsid w:val="000553FE"/>
    <w:rsid w:val="0006052E"/>
    <w:rsid w:val="000622BA"/>
    <w:rsid w:val="00065BDA"/>
    <w:rsid w:val="00067B2B"/>
    <w:rsid w:val="00074D59"/>
    <w:rsid w:val="000750BB"/>
    <w:rsid w:val="00085A37"/>
    <w:rsid w:val="00086F9F"/>
    <w:rsid w:val="00095919"/>
    <w:rsid w:val="000A3BBE"/>
    <w:rsid w:val="000A68D0"/>
    <w:rsid w:val="000B23BC"/>
    <w:rsid w:val="000B5717"/>
    <w:rsid w:val="000D484C"/>
    <w:rsid w:val="000D53CF"/>
    <w:rsid w:val="000D7B62"/>
    <w:rsid w:val="000F0793"/>
    <w:rsid w:val="000F1D6D"/>
    <w:rsid w:val="000F55D0"/>
    <w:rsid w:val="000F5889"/>
    <w:rsid w:val="00110371"/>
    <w:rsid w:val="0011079D"/>
    <w:rsid w:val="00112337"/>
    <w:rsid w:val="0012000D"/>
    <w:rsid w:val="00121553"/>
    <w:rsid w:val="00126F06"/>
    <w:rsid w:val="001275A6"/>
    <w:rsid w:val="00127A7F"/>
    <w:rsid w:val="00127BE6"/>
    <w:rsid w:val="00130CE4"/>
    <w:rsid w:val="001335FB"/>
    <w:rsid w:val="0013503A"/>
    <w:rsid w:val="00137550"/>
    <w:rsid w:val="0014025A"/>
    <w:rsid w:val="001405C4"/>
    <w:rsid w:val="00141331"/>
    <w:rsid w:val="00145C8C"/>
    <w:rsid w:val="00146993"/>
    <w:rsid w:val="00147E05"/>
    <w:rsid w:val="00153B22"/>
    <w:rsid w:val="001552BB"/>
    <w:rsid w:val="001578E1"/>
    <w:rsid w:val="00163E54"/>
    <w:rsid w:val="00170451"/>
    <w:rsid w:val="0017169F"/>
    <w:rsid w:val="001916FC"/>
    <w:rsid w:val="00191DCE"/>
    <w:rsid w:val="001944E3"/>
    <w:rsid w:val="001A45F1"/>
    <w:rsid w:val="001A6878"/>
    <w:rsid w:val="001C184C"/>
    <w:rsid w:val="001C246B"/>
    <w:rsid w:val="001C69BC"/>
    <w:rsid w:val="001D0153"/>
    <w:rsid w:val="001D1F0C"/>
    <w:rsid w:val="001D7F7B"/>
    <w:rsid w:val="001F1277"/>
    <w:rsid w:val="001F5207"/>
    <w:rsid w:val="00200F71"/>
    <w:rsid w:val="002029D0"/>
    <w:rsid w:val="0020628F"/>
    <w:rsid w:val="002123CA"/>
    <w:rsid w:val="00212CCE"/>
    <w:rsid w:val="002146E4"/>
    <w:rsid w:val="00217B16"/>
    <w:rsid w:val="00223057"/>
    <w:rsid w:val="002242BE"/>
    <w:rsid w:val="00234599"/>
    <w:rsid w:val="0023651C"/>
    <w:rsid w:val="002421B2"/>
    <w:rsid w:val="00243387"/>
    <w:rsid w:val="00246AFC"/>
    <w:rsid w:val="002513BA"/>
    <w:rsid w:val="00256632"/>
    <w:rsid w:val="00256916"/>
    <w:rsid w:val="0026086D"/>
    <w:rsid w:val="00260DA0"/>
    <w:rsid w:val="0026243E"/>
    <w:rsid w:val="0026756A"/>
    <w:rsid w:val="00274C9A"/>
    <w:rsid w:val="002877AC"/>
    <w:rsid w:val="002A0621"/>
    <w:rsid w:val="002A1AB6"/>
    <w:rsid w:val="002A5DEF"/>
    <w:rsid w:val="002B5C5A"/>
    <w:rsid w:val="002C0525"/>
    <w:rsid w:val="002E0356"/>
    <w:rsid w:val="002E2E5F"/>
    <w:rsid w:val="002F32ED"/>
    <w:rsid w:val="002F6372"/>
    <w:rsid w:val="002F6CA4"/>
    <w:rsid w:val="003014E3"/>
    <w:rsid w:val="003071DF"/>
    <w:rsid w:val="0031021B"/>
    <w:rsid w:val="003130EF"/>
    <w:rsid w:val="00314ED8"/>
    <w:rsid w:val="00320504"/>
    <w:rsid w:val="00324639"/>
    <w:rsid w:val="00324E04"/>
    <w:rsid w:val="0032643D"/>
    <w:rsid w:val="00331739"/>
    <w:rsid w:val="003348C3"/>
    <w:rsid w:val="003374F3"/>
    <w:rsid w:val="00343764"/>
    <w:rsid w:val="00344278"/>
    <w:rsid w:val="00360A72"/>
    <w:rsid w:val="0036228C"/>
    <w:rsid w:val="00364BF0"/>
    <w:rsid w:val="00374314"/>
    <w:rsid w:val="003748C6"/>
    <w:rsid w:val="00374C2F"/>
    <w:rsid w:val="0037529A"/>
    <w:rsid w:val="003767FC"/>
    <w:rsid w:val="0037796E"/>
    <w:rsid w:val="00395411"/>
    <w:rsid w:val="003A6EC4"/>
    <w:rsid w:val="003A7A5E"/>
    <w:rsid w:val="003B0491"/>
    <w:rsid w:val="003B15EF"/>
    <w:rsid w:val="003B4E6F"/>
    <w:rsid w:val="003C0082"/>
    <w:rsid w:val="003C0E40"/>
    <w:rsid w:val="003C614B"/>
    <w:rsid w:val="003C6500"/>
    <w:rsid w:val="003C67E5"/>
    <w:rsid w:val="003D68F9"/>
    <w:rsid w:val="003D69C9"/>
    <w:rsid w:val="003E27A8"/>
    <w:rsid w:val="003E2B95"/>
    <w:rsid w:val="003E30D8"/>
    <w:rsid w:val="003E4397"/>
    <w:rsid w:val="003E56E2"/>
    <w:rsid w:val="003F3D32"/>
    <w:rsid w:val="004053E1"/>
    <w:rsid w:val="00407831"/>
    <w:rsid w:val="00410492"/>
    <w:rsid w:val="004125C9"/>
    <w:rsid w:val="00412EB9"/>
    <w:rsid w:val="004171A7"/>
    <w:rsid w:val="004235B7"/>
    <w:rsid w:val="004254C5"/>
    <w:rsid w:val="00427E3A"/>
    <w:rsid w:val="004348B9"/>
    <w:rsid w:val="00436185"/>
    <w:rsid w:val="00437A9F"/>
    <w:rsid w:val="00441B76"/>
    <w:rsid w:val="00443370"/>
    <w:rsid w:val="004448BD"/>
    <w:rsid w:val="0045150B"/>
    <w:rsid w:val="00464A46"/>
    <w:rsid w:val="00471DF3"/>
    <w:rsid w:val="004732D7"/>
    <w:rsid w:val="00473EF7"/>
    <w:rsid w:val="00474A0C"/>
    <w:rsid w:val="004811E1"/>
    <w:rsid w:val="00482B45"/>
    <w:rsid w:val="00483025"/>
    <w:rsid w:val="004917C6"/>
    <w:rsid w:val="004A280D"/>
    <w:rsid w:val="004A2D15"/>
    <w:rsid w:val="004A7F94"/>
    <w:rsid w:val="004B3DFE"/>
    <w:rsid w:val="004D7895"/>
    <w:rsid w:val="004E0241"/>
    <w:rsid w:val="004E1AC4"/>
    <w:rsid w:val="004E367C"/>
    <w:rsid w:val="004F2B99"/>
    <w:rsid w:val="004F3A1F"/>
    <w:rsid w:val="004F44B7"/>
    <w:rsid w:val="004F4CAB"/>
    <w:rsid w:val="004F6E2C"/>
    <w:rsid w:val="00504F98"/>
    <w:rsid w:val="005105B3"/>
    <w:rsid w:val="00510A29"/>
    <w:rsid w:val="00511419"/>
    <w:rsid w:val="00511947"/>
    <w:rsid w:val="005131FE"/>
    <w:rsid w:val="005146CB"/>
    <w:rsid w:val="005214BB"/>
    <w:rsid w:val="005222C5"/>
    <w:rsid w:val="00522F82"/>
    <w:rsid w:val="00525F64"/>
    <w:rsid w:val="00526DA6"/>
    <w:rsid w:val="00527FD9"/>
    <w:rsid w:val="00530E9B"/>
    <w:rsid w:val="00531450"/>
    <w:rsid w:val="00531FF8"/>
    <w:rsid w:val="00536FF0"/>
    <w:rsid w:val="00540CB5"/>
    <w:rsid w:val="00546132"/>
    <w:rsid w:val="00547A31"/>
    <w:rsid w:val="00553D3B"/>
    <w:rsid w:val="0055738C"/>
    <w:rsid w:val="00557921"/>
    <w:rsid w:val="0056700A"/>
    <w:rsid w:val="00567E08"/>
    <w:rsid w:val="00575665"/>
    <w:rsid w:val="00575C0A"/>
    <w:rsid w:val="005869C4"/>
    <w:rsid w:val="00586DEC"/>
    <w:rsid w:val="005908E6"/>
    <w:rsid w:val="005950AF"/>
    <w:rsid w:val="005A0944"/>
    <w:rsid w:val="005A1220"/>
    <w:rsid w:val="005A197D"/>
    <w:rsid w:val="005A4721"/>
    <w:rsid w:val="005A4AA6"/>
    <w:rsid w:val="005B0D13"/>
    <w:rsid w:val="005B361D"/>
    <w:rsid w:val="005B4F71"/>
    <w:rsid w:val="005C064A"/>
    <w:rsid w:val="005C3C8B"/>
    <w:rsid w:val="005D17E2"/>
    <w:rsid w:val="005D68F3"/>
    <w:rsid w:val="005D7A07"/>
    <w:rsid w:val="005E15E0"/>
    <w:rsid w:val="005E2686"/>
    <w:rsid w:val="005E26B1"/>
    <w:rsid w:val="005E2F05"/>
    <w:rsid w:val="005E545C"/>
    <w:rsid w:val="005E79CD"/>
    <w:rsid w:val="005F1CC6"/>
    <w:rsid w:val="00601CF7"/>
    <w:rsid w:val="006038C6"/>
    <w:rsid w:val="006118B4"/>
    <w:rsid w:val="00613039"/>
    <w:rsid w:val="00613E40"/>
    <w:rsid w:val="00617D14"/>
    <w:rsid w:val="006225D1"/>
    <w:rsid w:val="0062727D"/>
    <w:rsid w:val="00641649"/>
    <w:rsid w:val="006417B7"/>
    <w:rsid w:val="00642A0A"/>
    <w:rsid w:val="0064451A"/>
    <w:rsid w:val="006556FC"/>
    <w:rsid w:val="00656477"/>
    <w:rsid w:val="00660D5E"/>
    <w:rsid w:val="0066500C"/>
    <w:rsid w:val="0067136B"/>
    <w:rsid w:val="00673B5B"/>
    <w:rsid w:val="00675277"/>
    <w:rsid w:val="0067683B"/>
    <w:rsid w:val="00677226"/>
    <w:rsid w:val="00683444"/>
    <w:rsid w:val="00690835"/>
    <w:rsid w:val="006910A6"/>
    <w:rsid w:val="00693DBF"/>
    <w:rsid w:val="00693EE3"/>
    <w:rsid w:val="006B0074"/>
    <w:rsid w:val="006B0626"/>
    <w:rsid w:val="006B0A01"/>
    <w:rsid w:val="006B16C1"/>
    <w:rsid w:val="006B3130"/>
    <w:rsid w:val="006B34B9"/>
    <w:rsid w:val="006B52FE"/>
    <w:rsid w:val="006B755F"/>
    <w:rsid w:val="006C2CC2"/>
    <w:rsid w:val="006D0C52"/>
    <w:rsid w:val="006D1F2D"/>
    <w:rsid w:val="006F28E8"/>
    <w:rsid w:val="00700D8A"/>
    <w:rsid w:val="007113F6"/>
    <w:rsid w:val="00717A48"/>
    <w:rsid w:val="00720A0D"/>
    <w:rsid w:val="00722433"/>
    <w:rsid w:val="007228D4"/>
    <w:rsid w:val="00730EAE"/>
    <w:rsid w:val="007348D2"/>
    <w:rsid w:val="00735C2C"/>
    <w:rsid w:val="00736064"/>
    <w:rsid w:val="007415AB"/>
    <w:rsid w:val="00744671"/>
    <w:rsid w:val="00752367"/>
    <w:rsid w:val="00752394"/>
    <w:rsid w:val="0075559B"/>
    <w:rsid w:val="00766838"/>
    <w:rsid w:val="00766F75"/>
    <w:rsid w:val="0077065A"/>
    <w:rsid w:val="00771FD3"/>
    <w:rsid w:val="007722EC"/>
    <w:rsid w:val="00773A19"/>
    <w:rsid w:val="0077754F"/>
    <w:rsid w:val="00784332"/>
    <w:rsid w:val="00785275"/>
    <w:rsid w:val="007932D1"/>
    <w:rsid w:val="00794E25"/>
    <w:rsid w:val="007A3E81"/>
    <w:rsid w:val="007B3F64"/>
    <w:rsid w:val="007B597F"/>
    <w:rsid w:val="007B7F0C"/>
    <w:rsid w:val="007C4603"/>
    <w:rsid w:val="007C7A26"/>
    <w:rsid w:val="007D4A8B"/>
    <w:rsid w:val="007E4AF4"/>
    <w:rsid w:val="007E62DF"/>
    <w:rsid w:val="007F0FBB"/>
    <w:rsid w:val="007F67D5"/>
    <w:rsid w:val="007F70EB"/>
    <w:rsid w:val="007F79CE"/>
    <w:rsid w:val="007F7B38"/>
    <w:rsid w:val="00805E72"/>
    <w:rsid w:val="008067B0"/>
    <w:rsid w:val="0081093E"/>
    <w:rsid w:val="00811B15"/>
    <w:rsid w:val="00816DD7"/>
    <w:rsid w:val="0081702C"/>
    <w:rsid w:val="0082592A"/>
    <w:rsid w:val="00832F91"/>
    <w:rsid w:val="00832F9D"/>
    <w:rsid w:val="0083342B"/>
    <w:rsid w:val="0083797E"/>
    <w:rsid w:val="00841D16"/>
    <w:rsid w:val="00847428"/>
    <w:rsid w:val="0084790C"/>
    <w:rsid w:val="0085252F"/>
    <w:rsid w:val="00854AC4"/>
    <w:rsid w:val="00855DEB"/>
    <w:rsid w:val="00857FBE"/>
    <w:rsid w:val="00860007"/>
    <w:rsid w:val="0086290C"/>
    <w:rsid w:val="00863E1F"/>
    <w:rsid w:val="008644CF"/>
    <w:rsid w:val="00864B32"/>
    <w:rsid w:val="008674FA"/>
    <w:rsid w:val="008737C0"/>
    <w:rsid w:val="00875398"/>
    <w:rsid w:val="00877F60"/>
    <w:rsid w:val="008804E1"/>
    <w:rsid w:val="00885AA8"/>
    <w:rsid w:val="00894546"/>
    <w:rsid w:val="008971B5"/>
    <w:rsid w:val="008A3512"/>
    <w:rsid w:val="008B5D4A"/>
    <w:rsid w:val="008C2940"/>
    <w:rsid w:val="008C445B"/>
    <w:rsid w:val="008D4B54"/>
    <w:rsid w:val="008E74DB"/>
    <w:rsid w:val="008F70F1"/>
    <w:rsid w:val="009048A8"/>
    <w:rsid w:val="009116EB"/>
    <w:rsid w:val="00915F87"/>
    <w:rsid w:val="00917CAA"/>
    <w:rsid w:val="00920C9B"/>
    <w:rsid w:val="0092352D"/>
    <w:rsid w:val="009307CE"/>
    <w:rsid w:val="00936826"/>
    <w:rsid w:val="00943F06"/>
    <w:rsid w:val="0094442D"/>
    <w:rsid w:val="00944602"/>
    <w:rsid w:val="009550C2"/>
    <w:rsid w:val="00962135"/>
    <w:rsid w:val="00973D92"/>
    <w:rsid w:val="00976B2D"/>
    <w:rsid w:val="0097772B"/>
    <w:rsid w:val="00977BDB"/>
    <w:rsid w:val="0098006F"/>
    <w:rsid w:val="00990787"/>
    <w:rsid w:val="00991EFA"/>
    <w:rsid w:val="00991F5F"/>
    <w:rsid w:val="0099442D"/>
    <w:rsid w:val="009961A8"/>
    <w:rsid w:val="009A64A7"/>
    <w:rsid w:val="009B0132"/>
    <w:rsid w:val="009B30B3"/>
    <w:rsid w:val="009B3361"/>
    <w:rsid w:val="009B611A"/>
    <w:rsid w:val="009B7525"/>
    <w:rsid w:val="009C096F"/>
    <w:rsid w:val="009C284D"/>
    <w:rsid w:val="009C6082"/>
    <w:rsid w:val="009D0812"/>
    <w:rsid w:val="009D08DD"/>
    <w:rsid w:val="009D2B69"/>
    <w:rsid w:val="009D737D"/>
    <w:rsid w:val="009F27BA"/>
    <w:rsid w:val="00A03C17"/>
    <w:rsid w:val="00A03C6C"/>
    <w:rsid w:val="00A06EEF"/>
    <w:rsid w:val="00A100A2"/>
    <w:rsid w:val="00A16A9C"/>
    <w:rsid w:val="00A16F7A"/>
    <w:rsid w:val="00A176B4"/>
    <w:rsid w:val="00A22301"/>
    <w:rsid w:val="00A40DD6"/>
    <w:rsid w:val="00A46CB4"/>
    <w:rsid w:val="00A53DEF"/>
    <w:rsid w:val="00A60753"/>
    <w:rsid w:val="00A65C45"/>
    <w:rsid w:val="00A814D1"/>
    <w:rsid w:val="00A841FA"/>
    <w:rsid w:val="00A873AC"/>
    <w:rsid w:val="00A92559"/>
    <w:rsid w:val="00A92FD8"/>
    <w:rsid w:val="00A93B0D"/>
    <w:rsid w:val="00A9428C"/>
    <w:rsid w:val="00A947B9"/>
    <w:rsid w:val="00A94E00"/>
    <w:rsid w:val="00A96266"/>
    <w:rsid w:val="00AA416E"/>
    <w:rsid w:val="00AA5AAC"/>
    <w:rsid w:val="00AB6020"/>
    <w:rsid w:val="00AB668F"/>
    <w:rsid w:val="00AC149C"/>
    <w:rsid w:val="00AC32FA"/>
    <w:rsid w:val="00AC5933"/>
    <w:rsid w:val="00AD30BD"/>
    <w:rsid w:val="00AD3D3C"/>
    <w:rsid w:val="00AD4BA6"/>
    <w:rsid w:val="00AD6B1E"/>
    <w:rsid w:val="00AE016D"/>
    <w:rsid w:val="00AE1979"/>
    <w:rsid w:val="00AE2AE4"/>
    <w:rsid w:val="00AE3371"/>
    <w:rsid w:val="00AF01F4"/>
    <w:rsid w:val="00AF2A01"/>
    <w:rsid w:val="00B02672"/>
    <w:rsid w:val="00B12457"/>
    <w:rsid w:val="00B12A11"/>
    <w:rsid w:val="00B2340E"/>
    <w:rsid w:val="00B25060"/>
    <w:rsid w:val="00B253D5"/>
    <w:rsid w:val="00B41E26"/>
    <w:rsid w:val="00B42E9B"/>
    <w:rsid w:val="00B44261"/>
    <w:rsid w:val="00B4556B"/>
    <w:rsid w:val="00B46244"/>
    <w:rsid w:val="00B51EE4"/>
    <w:rsid w:val="00B5345F"/>
    <w:rsid w:val="00B55902"/>
    <w:rsid w:val="00B570EB"/>
    <w:rsid w:val="00B671B8"/>
    <w:rsid w:val="00B72234"/>
    <w:rsid w:val="00B741FF"/>
    <w:rsid w:val="00B821F7"/>
    <w:rsid w:val="00B8307C"/>
    <w:rsid w:val="00B94F87"/>
    <w:rsid w:val="00BA029D"/>
    <w:rsid w:val="00BA1039"/>
    <w:rsid w:val="00BA53DC"/>
    <w:rsid w:val="00BA6241"/>
    <w:rsid w:val="00BA7006"/>
    <w:rsid w:val="00BA7164"/>
    <w:rsid w:val="00BB4FED"/>
    <w:rsid w:val="00BB6ACB"/>
    <w:rsid w:val="00BC1ACF"/>
    <w:rsid w:val="00BC4FC9"/>
    <w:rsid w:val="00BC5250"/>
    <w:rsid w:val="00BC6EAC"/>
    <w:rsid w:val="00BD2612"/>
    <w:rsid w:val="00BD2D3B"/>
    <w:rsid w:val="00BE30A8"/>
    <w:rsid w:val="00BE7049"/>
    <w:rsid w:val="00BE74A5"/>
    <w:rsid w:val="00BF0FE1"/>
    <w:rsid w:val="00BF7054"/>
    <w:rsid w:val="00C0647F"/>
    <w:rsid w:val="00C06F5C"/>
    <w:rsid w:val="00C11DAE"/>
    <w:rsid w:val="00C157E3"/>
    <w:rsid w:val="00C21308"/>
    <w:rsid w:val="00C24EA6"/>
    <w:rsid w:val="00C337B8"/>
    <w:rsid w:val="00C37E49"/>
    <w:rsid w:val="00C46C91"/>
    <w:rsid w:val="00C501BF"/>
    <w:rsid w:val="00C52E1A"/>
    <w:rsid w:val="00C53B30"/>
    <w:rsid w:val="00C70E0B"/>
    <w:rsid w:val="00C774B8"/>
    <w:rsid w:val="00C8513E"/>
    <w:rsid w:val="00C87D0B"/>
    <w:rsid w:val="00C90E0B"/>
    <w:rsid w:val="00C91CBF"/>
    <w:rsid w:val="00CA33C2"/>
    <w:rsid w:val="00CA5676"/>
    <w:rsid w:val="00CB16DB"/>
    <w:rsid w:val="00CB21AE"/>
    <w:rsid w:val="00CC07F1"/>
    <w:rsid w:val="00CC5286"/>
    <w:rsid w:val="00CC580E"/>
    <w:rsid w:val="00CC5F94"/>
    <w:rsid w:val="00CD0CD9"/>
    <w:rsid w:val="00CD6203"/>
    <w:rsid w:val="00CD7BC5"/>
    <w:rsid w:val="00CE0F2A"/>
    <w:rsid w:val="00CE4DE1"/>
    <w:rsid w:val="00CE61E1"/>
    <w:rsid w:val="00CF0716"/>
    <w:rsid w:val="00CF5857"/>
    <w:rsid w:val="00D00AFF"/>
    <w:rsid w:val="00D01A0C"/>
    <w:rsid w:val="00D04767"/>
    <w:rsid w:val="00D05120"/>
    <w:rsid w:val="00D07495"/>
    <w:rsid w:val="00D20F5E"/>
    <w:rsid w:val="00D21B43"/>
    <w:rsid w:val="00D23ED5"/>
    <w:rsid w:val="00D25793"/>
    <w:rsid w:val="00D30735"/>
    <w:rsid w:val="00D31B6B"/>
    <w:rsid w:val="00D3310D"/>
    <w:rsid w:val="00D37910"/>
    <w:rsid w:val="00D51B37"/>
    <w:rsid w:val="00D51D9D"/>
    <w:rsid w:val="00D51E43"/>
    <w:rsid w:val="00D55D3B"/>
    <w:rsid w:val="00D56CE0"/>
    <w:rsid w:val="00D579D8"/>
    <w:rsid w:val="00D57A63"/>
    <w:rsid w:val="00D57B6F"/>
    <w:rsid w:val="00D62550"/>
    <w:rsid w:val="00D62A04"/>
    <w:rsid w:val="00D65910"/>
    <w:rsid w:val="00D73DA9"/>
    <w:rsid w:val="00D750CC"/>
    <w:rsid w:val="00D76C5E"/>
    <w:rsid w:val="00D8192E"/>
    <w:rsid w:val="00D913F6"/>
    <w:rsid w:val="00D94E6D"/>
    <w:rsid w:val="00DA3888"/>
    <w:rsid w:val="00DA39F4"/>
    <w:rsid w:val="00DA4C91"/>
    <w:rsid w:val="00DB47A8"/>
    <w:rsid w:val="00DB6661"/>
    <w:rsid w:val="00DC1002"/>
    <w:rsid w:val="00DC724C"/>
    <w:rsid w:val="00DD2689"/>
    <w:rsid w:val="00DD671A"/>
    <w:rsid w:val="00DD72E0"/>
    <w:rsid w:val="00DE0775"/>
    <w:rsid w:val="00DF0B32"/>
    <w:rsid w:val="00DF0FC0"/>
    <w:rsid w:val="00E12C64"/>
    <w:rsid w:val="00E1406B"/>
    <w:rsid w:val="00E15862"/>
    <w:rsid w:val="00E23088"/>
    <w:rsid w:val="00E24E31"/>
    <w:rsid w:val="00E24F92"/>
    <w:rsid w:val="00E26DBF"/>
    <w:rsid w:val="00E31D21"/>
    <w:rsid w:val="00E33473"/>
    <w:rsid w:val="00E44E5E"/>
    <w:rsid w:val="00E50863"/>
    <w:rsid w:val="00E578C0"/>
    <w:rsid w:val="00E62789"/>
    <w:rsid w:val="00E664D5"/>
    <w:rsid w:val="00E71116"/>
    <w:rsid w:val="00E73C0F"/>
    <w:rsid w:val="00E74933"/>
    <w:rsid w:val="00E77098"/>
    <w:rsid w:val="00E77334"/>
    <w:rsid w:val="00E80B0D"/>
    <w:rsid w:val="00E80C3D"/>
    <w:rsid w:val="00E824B2"/>
    <w:rsid w:val="00E82CE6"/>
    <w:rsid w:val="00E92AAD"/>
    <w:rsid w:val="00E92E03"/>
    <w:rsid w:val="00E96C59"/>
    <w:rsid w:val="00EA0FCC"/>
    <w:rsid w:val="00EA3599"/>
    <w:rsid w:val="00EB4AEA"/>
    <w:rsid w:val="00EB5AE2"/>
    <w:rsid w:val="00EC0268"/>
    <w:rsid w:val="00EC30C1"/>
    <w:rsid w:val="00ED5690"/>
    <w:rsid w:val="00ED6031"/>
    <w:rsid w:val="00EF4989"/>
    <w:rsid w:val="00EF7854"/>
    <w:rsid w:val="00F00D0B"/>
    <w:rsid w:val="00F032FD"/>
    <w:rsid w:val="00F0351F"/>
    <w:rsid w:val="00F07EC6"/>
    <w:rsid w:val="00F12271"/>
    <w:rsid w:val="00F2009A"/>
    <w:rsid w:val="00F26623"/>
    <w:rsid w:val="00F269CF"/>
    <w:rsid w:val="00F26F93"/>
    <w:rsid w:val="00F277B1"/>
    <w:rsid w:val="00F27F1E"/>
    <w:rsid w:val="00F33E1D"/>
    <w:rsid w:val="00F41CC1"/>
    <w:rsid w:val="00F41F8C"/>
    <w:rsid w:val="00F43F3A"/>
    <w:rsid w:val="00F47C71"/>
    <w:rsid w:val="00F529D9"/>
    <w:rsid w:val="00F60995"/>
    <w:rsid w:val="00F61C93"/>
    <w:rsid w:val="00F70E18"/>
    <w:rsid w:val="00F7130C"/>
    <w:rsid w:val="00F77A28"/>
    <w:rsid w:val="00F83594"/>
    <w:rsid w:val="00F90DA2"/>
    <w:rsid w:val="00FB1C55"/>
    <w:rsid w:val="00FB5814"/>
    <w:rsid w:val="00FB6A94"/>
    <w:rsid w:val="00FC1078"/>
    <w:rsid w:val="00FC1B35"/>
    <w:rsid w:val="00FE5775"/>
    <w:rsid w:val="00FE7827"/>
    <w:rsid w:val="00FF1A74"/>
    <w:rsid w:val="00FF7FF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AD9B2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27A7F"/>
    <w:pPr>
      <w:keepNext/>
      <w:spacing w:before="240" w:after="60"/>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789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7895"/>
    <w:rPr>
      <w:rFonts w:ascii="Lucida Grande" w:hAnsi="Lucida Grande" w:cs="Lucida Grande"/>
      <w:sz w:val="18"/>
      <w:szCs w:val="18"/>
    </w:rPr>
  </w:style>
  <w:style w:type="paragraph" w:styleId="ListParagraph">
    <w:name w:val="List Paragraph"/>
    <w:basedOn w:val="Normal"/>
    <w:uiPriority w:val="34"/>
    <w:qFormat/>
    <w:rsid w:val="00AE3371"/>
    <w:pPr>
      <w:ind w:left="720"/>
      <w:contextualSpacing/>
    </w:pPr>
  </w:style>
  <w:style w:type="table" w:styleId="TableGrid">
    <w:name w:val="Table Grid"/>
    <w:basedOn w:val="TableNormal"/>
    <w:uiPriority w:val="59"/>
    <w:rsid w:val="00730E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96266"/>
    <w:rPr>
      <w:color w:val="0000FF" w:themeColor="hyperlink"/>
      <w:u w:val="single"/>
    </w:rPr>
  </w:style>
  <w:style w:type="paragraph" w:styleId="Header">
    <w:name w:val="header"/>
    <w:basedOn w:val="Normal"/>
    <w:link w:val="HeaderChar"/>
    <w:uiPriority w:val="99"/>
    <w:unhideWhenUsed/>
    <w:rsid w:val="00944602"/>
    <w:pPr>
      <w:tabs>
        <w:tab w:val="center" w:pos="4320"/>
        <w:tab w:val="right" w:pos="8640"/>
      </w:tabs>
    </w:pPr>
  </w:style>
  <w:style w:type="character" w:customStyle="1" w:styleId="HeaderChar">
    <w:name w:val="Header Char"/>
    <w:basedOn w:val="DefaultParagraphFont"/>
    <w:link w:val="Header"/>
    <w:uiPriority w:val="99"/>
    <w:rsid w:val="00944602"/>
  </w:style>
  <w:style w:type="paragraph" w:styleId="Footer">
    <w:name w:val="footer"/>
    <w:basedOn w:val="Normal"/>
    <w:link w:val="FooterChar"/>
    <w:uiPriority w:val="99"/>
    <w:unhideWhenUsed/>
    <w:rsid w:val="00944602"/>
    <w:pPr>
      <w:tabs>
        <w:tab w:val="center" w:pos="4320"/>
        <w:tab w:val="right" w:pos="8640"/>
      </w:tabs>
    </w:pPr>
  </w:style>
  <w:style w:type="character" w:customStyle="1" w:styleId="FooterChar">
    <w:name w:val="Footer Char"/>
    <w:basedOn w:val="DefaultParagraphFont"/>
    <w:link w:val="Footer"/>
    <w:uiPriority w:val="99"/>
    <w:rsid w:val="00944602"/>
  </w:style>
  <w:style w:type="character" w:customStyle="1" w:styleId="Heading1Char">
    <w:name w:val="Heading 1 Char"/>
    <w:basedOn w:val="DefaultParagraphFont"/>
    <w:link w:val="Heading1"/>
    <w:rsid w:val="00127A7F"/>
    <w:rPr>
      <w:rFonts w:ascii="Arial" w:eastAsia="Times New Roman" w:hAnsi="Arial" w:cs="Arial"/>
      <w:b/>
      <w:bCs/>
      <w:kern w:val="32"/>
      <w:sz w:val="32"/>
      <w:szCs w:val="32"/>
    </w:rPr>
  </w:style>
  <w:style w:type="character" w:styleId="FollowedHyperlink">
    <w:name w:val="FollowedHyperlink"/>
    <w:basedOn w:val="DefaultParagraphFont"/>
    <w:uiPriority w:val="99"/>
    <w:semiHidden/>
    <w:unhideWhenUsed/>
    <w:rsid w:val="001C69BC"/>
    <w:rPr>
      <w:color w:val="800080" w:themeColor="followedHyperlink"/>
      <w:u w:val="single"/>
    </w:rPr>
  </w:style>
  <w:style w:type="paragraph" w:styleId="NormalWeb">
    <w:name w:val="Normal (Web)"/>
    <w:basedOn w:val="Normal"/>
    <w:uiPriority w:val="99"/>
    <w:semiHidden/>
    <w:unhideWhenUsed/>
    <w:rsid w:val="009F27BA"/>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27A7F"/>
    <w:pPr>
      <w:keepNext/>
      <w:spacing w:before="240" w:after="60"/>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789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7895"/>
    <w:rPr>
      <w:rFonts w:ascii="Lucida Grande" w:hAnsi="Lucida Grande" w:cs="Lucida Grande"/>
      <w:sz w:val="18"/>
      <w:szCs w:val="18"/>
    </w:rPr>
  </w:style>
  <w:style w:type="paragraph" w:styleId="ListParagraph">
    <w:name w:val="List Paragraph"/>
    <w:basedOn w:val="Normal"/>
    <w:uiPriority w:val="34"/>
    <w:qFormat/>
    <w:rsid w:val="00AE3371"/>
    <w:pPr>
      <w:ind w:left="720"/>
      <w:contextualSpacing/>
    </w:pPr>
  </w:style>
  <w:style w:type="table" w:styleId="TableGrid">
    <w:name w:val="Table Grid"/>
    <w:basedOn w:val="TableNormal"/>
    <w:uiPriority w:val="59"/>
    <w:rsid w:val="00730E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96266"/>
    <w:rPr>
      <w:color w:val="0000FF" w:themeColor="hyperlink"/>
      <w:u w:val="single"/>
    </w:rPr>
  </w:style>
  <w:style w:type="paragraph" w:styleId="Header">
    <w:name w:val="header"/>
    <w:basedOn w:val="Normal"/>
    <w:link w:val="HeaderChar"/>
    <w:uiPriority w:val="99"/>
    <w:unhideWhenUsed/>
    <w:rsid w:val="00944602"/>
    <w:pPr>
      <w:tabs>
        <w:tab w:val="center" w:pos="4320"/>
        <w:tab w:val="right" w:pos="8640"/>
      </w:tabs>
    </w:pPr>
  </w:style>
  <w:style w:type="character" w:customStyle="1" w:styleId="HeaderChar">
    <w:name w:val="Header Char"/>
    <w:basedOn w:val="DefaultParagraphFont"/>
    <w:link w:val="Header"/>
    <w:uiPriority w:val="99"/>
    <w:rsid w:val="00944602"/>
  </w:style>
  <w:style w:type="paragraph" w:styleId="Footer">
    <w:name w:val="footer"/>
    <w:basedOn w:val="Normal"/>
    <w:link w:val="FooterChar"/>
    <w:uiPriority w:val="99"/>
    <w:unhideWhenUsed/>
    <w:rsid w:val="00944602"/>
    <w:pPr>
      <w:tabs>
        <w:tab w:val="center" w:pos="4320"/>
        <w:tab w:val="right" w:pos="8640"/>
      </w:tabs>
    </w:pPr>
  </w:style>
  <w:style w:type="character" w:customStyle="1" w:styleId="FooterChar">
    <w:name w:val="Footer Char"/>
    <w:basedOn w:val="DefaultParagraphFont"/>
    <w:link w:val="Footer"/>
    <w:uiPriority w:val="99"/>
    <w:rsid w:val="00944602"/>
  </w:style>
  <w:style w:type="character" w:customStyle="1" w:styleId="Heading1Char">
    <w:name w:val="Heading 1 Char"/>
    <w:basedOn w:val="DefaultParagraphFont"/>
    <w:link w:val="Heading1"/>
    <w:rsid w:val="00127A7F"/>
    <w:rPr>
      <w:rFonts w:ascii="Arial" w:eastAsia="Times New Roman" w:hAnsi="Arial" w:cs="Arial"/>
      <w:b/>
      <w:bCs/>
      <w:kern w:val="32"/>
      <w:sz w:val="32"/>
      <w:szCs w:val="32"/>
    </w:rPr>
  </w:style>
  <w:style w:type="character" w:styleId="FollowedHyperlink">
    <w:name w:val="FollowedHyperlink"/>
    <w:basedOn w:val="DefaultParagraphFont"/>
    <w:uiPriority w:val="99"/>
    <w:semiHidden/>
    <w:unhideWhenUsed/>
    <w:rsid w:val="001C69BC"/>
    <w:rPr>
      <w:color w:val="800080" w:themeColor="followedHyperlink"/>
      <w:u w:val="single"/>
    </w:rPr>
  </w:style>
  <w:style w:type="paragraph" w:styleId="NormalWeb">
    <w:name w:val="Normal (Web)"/>
    <w:basedOn w:val="Normal"/>
    <w:uiPriority w:val="99"/>
    <w:semiHidden/>
    <w:unhideWhenUsed/>
    <w:rsid w:val="009F27BA"/>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790996">
      <w:bodyDiv w:val="1"/>
      <w:marLeft w:val="0"/>
      <w:marRight w:val="0"/>
      <w:marTop w:val="0"/>
      <w:marBottom w:val="0"/>
      <w:divBdr>
        <w:top w:val="none" w:sz="0" w:space="0" w:color="auto"/>
        <w:left w:val="none" w:sz="0" w:space="0" w:color="auto"/>
        <w:bottom w:val="none" w:sz="0" w:space="0" w:color="auto"/>
        <w:right w:val="none" w:sz="0" w:space="0" w:color="auto"/>
      </w:divBdr>
    </w:div>
    <w:div w:id="1005747235">
      <w:bodyDiv w:val="1"/>
      <w:marLeft w:val="0"/>
      <w:marRight w:val="0"/>
      <w:marTop w:val="0"/>
      <w:marBottom w:val="0"/>
      <w:divBdr>
        <w:top w:val="none" w:sz="0" w:space="0" w:color="auto"/>
        <w:left w:val="none" w:sz="0" w:space="0" w:color="auto"/>
        <w:bottom w:val="none" w:sz="0" w:space="0" w:color="auto"/>
        <w:right w:val="none" w:sz="0" w:space="0" w:color="auto"/>
      </w:divBdr>
    </w:div>
    <w:div w:id="1874146166">
      <w:bodyDiv w:val="1"/>
      <w:marLeft w:val="0"/>
      <w:marRight w:val="0"/>
      <w:marTop w:val="0"/>
      <w:marBottom w:val="0"/>
      <w:divBdr>
        <w:top w:val="none" w:sz="0" w:space="0" w:color="auto"/>
        <w:left w:val="none" w:sz="0" w:space="0" w:color="auto"/>
        <w:bottom w:val="none" w:sz="0" w:space="0" w:color="auto"/>
        <w:right w:val="none" w:sz="0" w:space="0" w:color="auto"/>
      </w:divBdr>
    </w:div>
    <w:div w:id="2104497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78FC2A-5C4F-4AB7-977F-C851AF6D0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360</Words>
  <Characters>2055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Ubaid Ur Rehman</dc:creator>
  <cp:lastModifiedBy>Hadaiq Ahmad</cp:lastModifiedBy>
  <cp:revision>2</cp:revision>
  <cp:lastPrinted>2015-09-07T05:33:00Z</cp:lastPrinted>
  <dcterms:created xsi:type="dcterms:W3CDTF">2017-09-18T12:03:00Z</dcterms:created>
  <dcterms:modified xsi:type="dcterms:W3CDTF">2017-09-18T12:03:00Z</dcterms:modified>
</cp:coreProperties>
</file>